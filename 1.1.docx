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300" distR="114300" simplePos="0" relativeHeight="10" behindDoc="1" locked="0" layoutInCell="1" hidden="0" allowOverlap="1">
            <wp:simplePos x="0" y="0"/>
            <wp:positionH relativeFrom="page">
              <wp:posOffset>0</wp:posOffset>
            </wp:positionH>
            <wp:positionV relativeFrom="page">
              <wp:posOffset>0</wp:posOffset>
            </wp:positionV>
            <wp:extent cx="7562849" cy="2268855"/>
            <wp:effectExtent l="0" t="0" r="0" b="0"/>
            <wp:wrapTopAndBottom/>
            <wp:docPr id="1" name="图片 1" descr="1e46bc5d5-8967-447c-b056-f83133a05490.png"/>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7562849" cy="2268855"/>
                    </a:xfrm>
                    <a:prstGeom prst="rect"/>
                    <a:noFill/>
                    <a:ln w="12700" cmpd="sng" cap="flat">
                      <a:solidFill>
                        <a:srgbClr val="000000"/>
                      </a:solidFill>
                      <a:prstDash val="solid"/>
                      <a:round/>
                    </a:ln>
                  </pic:spPr>
                </pic:pic>
              </a:graphicData>
            </a:graphic>
          </wp:anchor>
        </w:drawing>
      </w:r>
    </w:p>
    <w:p>
      <w:pPr>
        <w:spacing w:before="120" w:after="120" w:line="336" w:lineRule="auto"/>
        <w:ind w:left="0" w:firstLine="0"/>
      </w:pPr>
      <w:r>
        <w:rPr>
          <w:rFonts w:ascii="Canva Sans Bold" w:eastAsia="Canva Sans Bold" w:cs="Canva Sans Bold" w:hAnsi="Canva Sans Bold"/>
          <w:b/>
          <w:bCs/>
          <w:color w:val="000000"/>
          <w:sz w:val="64"/>
          <w:szCs w:val="64"/>
          <w:rtl/>
        </w:rPr>
        <w:t>SpendWise: A Simple Backend Learning Project</w:t>
      </w:r>
    </w:p>
    <w:p>
      <w:pPr>
        <w:spacing w:before="120" w:after="120" w:line="336" w:lineRule="auto"/>
        <w:ind w:left="0" w:firstLine="0"/>
      </w:pPr>
      <w:r>
        <w:rPr>
          <w:rFonts w:ascii="Canva Sans Bold" w:eastAsia="Canva Sans Bold" w:cs="Canva Sans Bold" w:hAnsi="Canva Sans Bold"/>
          <w:b/>
          <w:bCs/>
          <w:color w:val="000000"/>
          <w:sz w:val="36"/>
          <w:szCs w:val="36"/>
          <w:rtl/>
        </w:rPr>
        <w:t>Ideation Phase - Brainstorm &amp; Idea Prioritization</w:t>
      </w:r>
    </w:p>
    <w:tbl>
      <w:tblPr>
        <w:jc w:val="left"/>
        <w:tblInd w:w="-115" w:type="dxa"/>
        <w:tblW w:w="9030" w:type="dxa"/>
        <w:tblBorders>
          <w:top w:val="single" w:sz="12" w:space="0" w:color="DBDBDB"/>
          <w:left w:val="none" w:sz="0" w:space="0" w:color="auto"/>
          <w:bottom w:val="single" w:sz="12" w:space="0" w:color="DBDBDB"/>
          <w:right w:val="none" w:sz="0" w:space="0" w:color="auto"/>
          <w:insideH w:val="single" w:sz="12" w:space="0" w:color="DBDBDB"/>
          <w:insideV w:val="single" w:sz="12" w:space="0" w:color="DBDBDB"/>
        </w:tblBorders>
        <w:tblLayout w:type="fixed"/>
        <w:tblCellMar>
          <w:top w:w="0" w:type="dxa"/>
          <w:left w:w="115" w:type="dxa"/>
          <w:bottom w:w="0" w:type="dxa"/>
          <w:right w:w="115" w:type="dxa"/>
        </w:tblCellMar>
      </w:tblPr>
      <w:tblGrid>
        <w:gridCol w:w="4515"/>
        <w:gridCol w:w="4515"/>
      </w:tblGrid>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Date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10 March 2026</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Team ID</w:t>
            </w:r>
          </w:p>
        </w:tc>
        <w:tc>
          <w:tcPr>
            <w:tcMar>
              <w:top w:w="180" w:type="dxa"/>
              <w:bottom w:w="180" w:type="dxa"/>
            </w:tcMar>
          </w:tcPr>
          <w:p>
            <w:pPr>
              <w:spacing w:before="120" w:after="120" w:line="336" w:lineRule="auto"/>
              <w:ind w:left="0" w:firstLine="0"/>
            </w:pPr>
            <w:r>
              <w:t xml:space="preserve">69a6a96fc6a66470be1bd449 </w:t>
            </w:r>
            <w:bookmarkStart w:id="0" w:name="_GoBack"/>
            <w:bookmarkEnd w:id="0"/>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Project Name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SpendWise</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Maximum Marks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4 Marks</w:t>
            </w:r>
          </w:p>
        </w:tc>
      </w:tr>
    </w:tbl>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Team Information</w:t>
      </w:r>
    </w:p>
    <w:p>
      <w:pPr>
        <w:spacing w:before="120" w:after="120" w:line="336" w:lineRule="auto"/>
        <w:ind w:left="0" w:firstLine="0"/>
      </w:pPr>
      <w:r>
        <w:rPr>
          <w:rFonts w:ascii="Canva Sans Bold" w:eastAsia="Canva Sans Bold" w:cs="Canva Sans Bold" w:hAnsi="Canva Sans Bold"/>
          <w:b/>
          <w:bCs/>
          <w:color w:val="000000"/>
          <w:sz w:val="24"/>
          <w:szCs w:val="24"/>
          <w:rtl/>
        </w:rPr>
        <w:t>Team Members:</w:t>
      </w:r>
    </w:p>
    <w:p>
      <w:pPr>
        <w:numPr>
          <w:ilvl w:val="0"/>
          <w:numId w:val="1"/>
        </w:numPr>
        <w:spacing w:before="0" w:after="0" w:line="336" w:lineRule="auto"/>
        <w:ind w:left="400" w:hanging="360"/>
      </w:pPr>
      <w:r>
        <w:rPr>
          <w:rFonts w:ascii="Canva Sans" w:eastAsia="Canva Sans" w:cs="Canva Sans" w:hAnsi="Canva Sans"/>
          <w:sz w:val="24"/>
          <w:szCs w:val="24"/>
          <w:rtl/>
        </w:rPr>
        <w:t xml:space="preserve">Balaji.K </w:t>
      </w:r>
      <w:r>
        <w:rPr>
          <w:rFonts w:ascii="Canva Sans" w:eastAsia="Canva Sans" w:cs="Canva Sans" w:hAnsi="Canva Sans"/>
          <w:color w:val="000000"/>
          <w:sz w:val="24"/>
          <w:szCs w:val="24"/>
          <w:rtl/>
        </w:rPr>
        <w:t>(Team Lead &amp; Backend Developer)</w:t>
      </w:r>
    </w:p>
    <w:p>
      <w:pPr>
        <w:numPr>
          <w:ilvl w:val="0"/>
          <w:numId w:val="1"/>
        </w:numPr>
        <w:spacing w:before="0" w:after="0" w:line="336" w:lineRule="auto"/>
        <w:ind w:left="400" w:hanging="360"/>
      </w:pPr>
      <w:r>
        <w:rPr>
          <w:rFonts w:ascii="Canva Sans" w:eastAsia="Canva Sans" w:cs="Canva Sans" w:hAnsi="Canva Sans"/>
          <w:sz w:val="24"/>
          <w:szCs w:val="24"/>
          <w:rtl/>
        </w:rPr>
        <w:t xml:space="preserve">Aswin.V </w:t>
      </w:r>
      <w:r>
        <w:rPr>
          <w:rFonts w:ascii="Canva Sans" w:eastAsia="Canva Sans" w:cs="Canva Sans" w:hAnsi="Canva Sans"/>
          <w:color w:val="000000"/>
          <w:sz w:val="24"/>
          <w:szCs w:val="24"/>
          <w:rtl/>
        </w:rPr>
        <w:t>(Database Specialist)</w:t>
      </w:r>
    </w:p>
    <w:p>
      <w:pPr>
        <w:numPr>
          <w:ilvl w:val="0"/>
          <w:numId w:val="1"/>
        </w:numPr>
        <w:spacing w:before="0" w:after="0" w:line="336" w:lineRule="auto"/>
        <w:ind w:left="400" w:hanging="360"/>
      </w:pPr>
      <w:r>
        <w:rPr>
          <w:rFonts w:ascii="Canva Sans" w:eastAsia="Canva Sans" w:cs="Canva Sans" w:hAnsi="Canva Sans"/>
          <w:sz w:val="24"/>
          <w:szCs w:val="24"/>
          <w:rtl/>
        </w:rPr>
        <w:t>Ayyappan.G</w:t>
      </w:r>
      <w:r>
        <w:rPr>
          <w:rFonts w:ascii="Canva Sans" w:eastAsia="Canva Sans" w:cs="Canva Sans" w:hAnsi="Canva Sans"/>
          <w:color w:val="000000"/>
          <w:sz w:val="24"/>
          <w:szCs w:val="24"/>
          <w:rtl/>
        </w:rPr>
        <w:t xml:space="preserve"> (API Designer)</w:t>
      </w:r>
    </w:p>
    <w:p>
      <w:pPr>
        <w:spacing w:before="0" w:after="0" w:line="336" w:lineRule="auto"/>
        <w:ind w:left="400" w:firstLine="0"/>
      </w:pPr>
    </w:p>
    <w:p>
      <w:pPr>
        <w:numPr>
          <w:ilvl w:val="0"/>
          <w:numId w:val="1"/>
        </w:numPr>
        <w:spacing w:before="0" w:after="0" w:line="336" w:lineRule="auto"/>
        <w:ind w:left="400" w:hanging="360"/>
      </w:pPr>
      <w:r>
        <w:rPr>
          <w:rFonts w:ascii="Canva Sans" w:eastAsia="Canva Sans" w:cs="Canva Sans" w:hAnsi="Canva Sans"/>
          <w:sz w:val="24"/>
          <w:szCs w:val="24"/>
          <w:rtl/>
        </w:rPr>
        <w:t>Balachandhar.PL</w:t>
      </w:r>
      <w:r>
        <w:rPr>
          <w:rFonts w:ascii="Canva Sans" w:eastAsia="Canva Sans" w:cs="Canva Sans" w:hAnsi="Canva Sans"/>
          <w:color w:val="000000"/>
          <w:sz w:val="24"/>
          <w:szCs w:val="24"/>
          <w:rtl/>
        </w:rPr>
        <w:t>(Documentation &amp; Testing)</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Executive Summary</w:t>
      </w:r>
    </w:p>
    <w:p>
      <w:pPr>
        <w:spacing w:before="120" w:after="120" w:line="336" w:lineRule="auto"/>
        <w:ind w:left="0" w:firstLine="0"/>
      </w:pPr>
      <w:r>
        <w:rPr>
          <w:rFonts w:ascii="Canva Sans" w:eastAsia="Canva Sans" w:cs="Canva Sans" w:hAnsi="Canva Sans"/>
          <w:color w:val="000000"/>
          <w:sz w:val="24"/>
          <w:szCs w:val="24"/>
          <w:rtl/>
        </w:rPr>
        <w:t xml:space="preserve">Our team of five computer science students conducted comprehensive research and brainstorming sessions to develop </w:t>
      </w:r>
      <w:r>
        <w:rPr>
          <w:rFonts w:ascii="Canva Sans Bold" w:eastAsia="Canva Sans Bold" w:cs="Canva Sans Bold" w:hAnsi="Canva Sans Bold"/>
          <w:b/>
          <w:bCs/>
          <w:color w:val="000000"/>
          <w:sz w:val="24"/>
          <w:szCs w:val="24"/>
          <w:rtl/>
        </w:rPr>
        <w:t>SpendWise</w:t>
      </w:r>
      <w:r>
        <w:rPr>
          <w:rFonts w:ascii="Canva Sans" w:eastAsia="Canva Sans" w:cs="Canva Sans" w:hAnsi="Canva Sans"/>
          <w:color w:val="000000"/>
          <w:sz w:val="24"/>
          <w:szCs w:val="24"/>
          <w:rtl/>
        </w:rPr>
        <w:t>, a personal expense tracking application designed as a backend learning project. Through systematic ideation and prioritization processes, we identified key features that balance educational value with practical implementation for beginning backend developers.</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Step 1: Team Gathering, Collaboration and Problem Statement Selection</w:t>
      </w:r>
    </w:p>
    <w:p>
      <w:pPr>
        <w:spacing w:before="120" w:after="120" w:line="336" w:lineRule="auto"/>
        <w:ind w:left="0" w:firstLine="0"/>
      </w:pPr>
      <w:r>
        <w:rPr>
          <w:rFonts w:ascii="Canva Sans Bold" w:eastAsia="Canva Sans Bold" w:cs="Canva Sans Bold" w:hAnsi="Canva Sans Bold"/>
          <w:b/>
          <w:bCs/>
          <w:color w:val="000000"/>
          <w:sz w:val="28"/>
          <w:szCs w:val="28"/>
          <w:rtl/>
        </w:rPr>
        <w:t>Research Methodology</w:t>
      </w:r>
    </w:p>
    <w:p>
      <w:pPr>
        <w:spacing w:before="120" w:after="120" w:line="336" w:lineRule="auto"/>
        <w:ind w:left="0" w:firstLine="0"/>
      </w:pPr>
      <w:r>
        <w:rPr>
          <w:rFonts w:ascii="Canva Sans" w:eastAsia="Canva Sans" w:cs="Canva Sans" w:hAnsi="Canva Sans"/>
          <w:color w:val="000000"/>
          <w:sz w:val="24"/>
          <w:szCs w:val="24"/>
          <w:rtl/>
        </w:rPr>
        <w:t>Our team conducted extensive research over a two-week period to identify the most suitable project scope for backend development learning. We analyzed:</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Market Research</w:t>
      </w:r>
      <w:r>
        <w:rPr>
          <w:rFonts w:ascii="Canva Sans" w:eastAsia="Canva Sans" w:cs="Canva Sans" w:hAnsi="Canva Sans"/>
          <w:color w:val="000000"/>
          <w:sz w:val="24"/>
          <w:szCs w:val="24"/>
          <w:rtl/>
        </w:rPr>
        <w:t>: Examined 15+ existing expense tracking applications including Mint, YNAB, and PocketGuard</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Technical Feasibility Study</w:t>
      </w:r>
      <w:r>
        <w:rPr>
          <w:rFonts w:ascii="Canva Sans" w:eastAsia="Canva Sans" w:cs="Canva Sans" w:hAnsi="Canva Sans"/>
          <w:color w:val="000000"/>
          <w:sz w:val="24"/>
          <w:szCs w:val="24"/>
          <w:rtl/>
        </w:rPr>
        <w:t>: Assessed complexity levels suitable for intermediate programming students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Educational Value Analysis</w:t>
      </w:r>
      <w:r>
        <w:rPr>
          <w:rFonts w:ascii="Canva Sans" w:eastAsia="Canva Sans" w:cs="Canva Sans" w:hAnsi="Canva Sans"/>
          <w:color w:val="000000"/>
          <w:sz w:val="24"/>
          <w:szCs w:val="24"/>
          <w:rtl/>
        </w:rPr>
        <w:t>: Evaluated which features would provide maximum learning opportunities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User Surveys</w:t>
      </w:r>
      <w:r>
        <w:rPr>
          <w:rFonts w:ascii="Canva Sans" w:eastAsia="Canva Sans" w:cs="Canva Sans" w:hAnsi="Canva Sans"/>
          <w:color w:val="000000"/>
          <w:sz w:val="24"/>
          <w:szCs w:val="24"/>
          <w:rtl/>
        </w:rPr>
        <w:t>: Interviewed 25 college students about their expense tracking needs and pain points</w:t>
      </w:r>
    </w:p>
    <w:p>
      <w:pPr>
        <w:spacing w:before="120" w:after="120" w:line="336" w:lineRule="auto"/>
        <w:ind w:left="0" w:firstLine="0"/>
      </w:pPr>
      <w:r>
        <w:rPr>
          <w:rFonts w:ascii="Canva Sans Bold" w:eastAsia="Canva Sans Bold" w:cs="Canva Sans Bold" w:hAnsi="Canva Sans Bold"/>
          <w:b/>
          <w:bCs/>
          <w:color w:val="000000"/>
          <w:sz w:val="28"/>
          <w:szCs w:val="28"/>
          <w:rtl/>
        </w:rPr>
        <w:t>Problem Statement Selection</w:t>
      </w:r>
    </w:p>
    <w:p>
      <w:pPr>
        <w:spacing w:before="120" w:after="120" w:line="336" w:lineRule="auto"/>
        <w:ind w:left="0" w:firstLine="0"/>
      </w:pPr>
      <w:r>
        <w:rPr>
          <w:rFonts w:ascii="Canva Sans" w:eastAsia="Canva Sans" w:cs="Canva Sans" w:hAnsi="Canva Sans"/>
          <w:color w:val="000000"/>
          <w:sz w:val="24"/>
          <w:szCs w:val="24"/>
          <w:rtl/>
        </w:rPr>
        <w:t>After collaborative analysis, we identified the core problem:</w:t>
      </w:r>
    </w:p>
    <w:p>
      <w:pPr>
        <w:spacing w:before="120" w:after="120" w:line="336" w:lineRule="auto"/>
        <w:ind w:left="0" w:firstLine="0"/>
      </w:pPr>
      <w:r>
        <w:rPr>
          <w:rFonts w:ascii="Sansita" w:eastAsia="Sansita" w:cs="Sansita" w:hAnsi="Sansita"/>
          <w:i/>
          <w:iCs/>
          <w:color w:val="000000"/>
          <w:sz w:val="24"/>
          <w:szCs w:val="24"/>
          <w:rtl/>
        </w:rPr>
        <w:t>"College students need a simple, intuitive way to track their expenses and manage their limited budgets, but existing solutions are either too complex or lack features relevant to student lifestyles."</w:t>
      </w:r>
    </w:p>
    <w:p>
      <w:pPr>
        <w:spacing w:before="120" w:after="120" w:line="336" w:lineRule="auto"/>
        <w:ind w:left="0" w:firstLine="0"/>
      </w:pPr>
      <w:r>
        <w:rPr>
          <w:rFonts w:ascii="Canva Sans Bold" w:eastAsia="Canva Sans Bold" w:cs="Canva Sans Bold" w:hAnsi="Canva Sans Bold"/>
          <w:b/>
          <w:bCs/>
          <w:color w:val="000000"/>
          <w:sz w:val="28"/>
          <w:szCs w:val="28"/>
          <w:rtl/>
        </w:rPr>
        <w:t>Target Audience Research Findings</w:t>
      </w:r>
    </w:p>
    <w:p>
      <w:pPr>
        <w:spacing w:before="120" w:after="120" w:line="336" w:lineRule="auto"/>
        <w:ind w:left="0" w:firstLine="0"/>
      </w:pPr>
      <w:r>
        <w:rPr>
          <w:rFonts w:ascii="Canva Sans" w:eastAsia="Canva Sans" w:cs="Canva Sans" w:hAnsi="Canva Sans"/>
          <w:color w:val="000000"/>
          <w:sz w:val="24"/>
          <w:szCs w:val="24"/>
          <w:rtl/>
        </w:rPr>
        <w:t xml:space="preserve">Our research revealed that </w:t>
      </w:r>
      <w:r>
        <w:rPr>
          <w:rFonts w:ascii="Canva Sans Bold" w:eastAsia="Canva Sans Bold" w:cs="Canva Sans Bold" w:hAnsi="Canva Sans Bold"/>
          <w:b/>
          <w:bCs/>
          <w:color w:val="000000"/>
          <w:sz w:val="24"/>
          <w:szCs w:val="24"/>
          <w:rtl/>
        </w:rPr>
        <w:t>78% of surveyed students</w:t>
      </w:r>
      <w:r>
        <w:rPr>
          <w:rFonts w:ascii="Canva Sans" w:eastAsia="Canva Sans" w:cs="Canva Sans" w:hAnsi="Canva Sans"/>
          <w:color w:val="000000"/>
          <w:sz w:val="24"/>
          <w:szCs w:val="24"/>
          <w:rtl/>
        </w:rPr>
        <w:t xml:space="preserve"> struggle with:</w:t>
      </w:r>
    </w:p>
    <w:p>
      <w:pPr>
        <w:numPr>
          <w:ilvl w:val="0"/>
          <w:numId w:val="3"/>
        </w:numPr>
        <w:spacing w:before="0" w:after="0" w:line="336" w:lineRule="auto"/>
        <w:ind w:left="400" w:hanging="360"/>
      </w:pPr>
      <w:r>
        <w:rPr>
          <w:rFonts w:ascii="Canva Sans" w:eastAsia="Canva Sans" w:cs="Canva Sans" w:hAnsi="Canva Sans"/>
          <w:color w:val="000000"/>
          <w:sz w:val="24"/>
          <w:szCs w:val="24"/>
          <w:rtl/>
        </w:rPr>
        <w:t>Manual expense tracking methods</w:t>
      </w:r>
    </w:p>
    <w:p>
      <w:pPr>
        <w:numPr>
          <w:ilvl w:val="0"/>
          <w:numId w:val="3"/>
        </w:numPr>
        <w:spacing w:before="0" w:after="0" w:line="336" w:lineRule="auto"/>
        <w:ind w:left="400" w:hanging="360"/>
      </w:pPr>
      <w:r>
        <w:rPr>
          <w:rFonts w:ascii="Canva Sans" w:eastAsia="Canva Sans" w:cs="Canva Sans" w:hAnsi="Canva Sans"/>
          <w:color w:val="000000"/>
          <w:sz w:val="24"/>
          <w:szCs w:val="24"/>
          <w:rtl/>
        </w:rPr>
        <w:t>Understanding where their money goes each month</w:t>
      </w:r>
    </w:p>
    <w:p>
      <w:pPr>
        <w:numPr>
          <w:ilvl w:val="0"/>
          <w:numId w:val="3"/>
        </w:numPr>
        <w:spacing w:before="0" w:after="0" w:line="336" w:lineRule="auto"/>
        <w:ind w:left="400" w:hanging="360"/>
      </w:pPr>
      <w:r>
        <w:rPr>
          <w:rFonts w:ascii="Canva Sans" w:eastAsia="Canva Sans" w:cs="Canva Sans" w:hAnsi="Canva Sans"/>
          <w:color w:val="000000"/>
          <w:sz w:val="24"/>
          <w:szCs w:val="24"/>
          <w:rtl/>
        </w:rPr>
        <w:t>Setting and maintaining realistic budgets</w:t>
      </w:r>
    </w:p>
    <w:p>
      <w:pPr>
        <w:numPr>
          <w:ilvl w:val="0"/>
          <w:numId w:val="3"/>
        </w:numPr>
        <w:spacing w:before="0" w:after="0" w:line="336" w:lineRule="auto"/>
        <w:ind w:left="400" w:hanging="360"/>
      </w:pPr>
      <w:r>
        <w:rPr>
          <w:rFonts w:ascii="Canva Sans" w:eastAsia="Canva Sans" w:cs="Canva Sans" w:hAnsi="Canva Sans"/>
          <w:color w:val="000000"/>
          <w:sz w:val="24"/>
          <w:szCs w:val="24"/>
          <w:rtl/>
        </w:rPr>
        <w:t>Categorizing expenses effectively</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Step 2: Brainstorm, Idea Listing and Grouping</w:t>
      </w:r>
    </w:p>
    <w:p>
      <w:pPr>
        <w:spacing w:before="120" w:after="120" w:line="336" w:lineRule="auto"/>
        <w:ind w:left="0" w:firstLine="0"/>
      </w:pPr>
      <w:r>
        <w:rPr>
          <w:rFonts w:ascii="Canva Sans Bold" w:eastAsia="Canva Sans Bold" w:cs="Canva Sans Bold" w:hAnsi="Canva Sans Bold"/>
          <w:b/>
          <w:bCs/>
          <w:color w:val="000000"/>
          <w:sz w:val="28"/>
          <w:szCs w:val="28"/>
          <w:rtl/>
        </w:rPr>
        <w:t>Brainstorming Sessions</w:t>
      </w:r>
    </w:p>
    <w:p>
      <w:pPr>
        <w:spacing w:before="120" w:after="120" w:line="336" w:lineRule="auto"/>
        <w:ind w:left="0" w:firstLine="0"/>
      </w:pPr>
      <w:r>
        <w:rPr>
          <w:rFonts w:ascii="Canva Sans" w:eastAsia="Canva Sans" w:cs="Canva Sans" w:hAnsi="Canva Sans"/>
          <w:color w:val="000000"/>
          <w:sz w:val="24"/>
          <w:szCs w:val="24"/>
          <w:rtl/>
        </w:rPr>
        <w:t>We conducted three structured brainstorming sessions using the "Yes, And..." technique to encourage creative thinking without immediate judgment.</w:t>
      </w:r>
    </w:p>
    <w:p>
      <w:pPr>
        <w:spacing w:before="120" w:after="120" w:line="336" w:lineRule="auto"/>
        <w:ind w:left="0" w:firstLine="0"/>
      </w:pPr>
      <w:r>
        <w:rPr>
          <w:rFonts w:ascii="Canva Sans Bold" w:eastAsia="Canva Sans Bold" w:cs="Canva Sans Bold" w:hAnsi="Canva Sans Bold"/>
          <w:b/>
          <w:bCs/>
          <w:color w:val="000000"/>
          <w:sz w:val="28"/>
          <w:szCs w:val="28"/>
          <w:rtl/>
        </w:rPr>
        <w:t>Initial Ideas Generated (32 total ideas)</w:t>
      </w:r>
    </w:p>
    <w:p>
      <w:pPr>
        <w:spacing w:before="120" w:after="120" w:line="336" w:lineRule="auto"/>
        <w:ind w:left="0" w:firstLine="0"/>
      </w:pPr>
      <w:r>
        <w:rPr>
          <w:rFonts w:ascii="Canva Sans Bold" w:eastAsia="Canva Sans Bold" w:cs="Canva Sans Bold" w:hAnsi="Canva Sans Bold"/>
          <w:b/>
          <w:bCs/>
          <w:color w:val="000000"/>
          <w:sz w:val="24"/>
          <w:szCs w:val="24"/>
          <w:rtl/>
        </w:rPr>
        <w:t>Core Functionality Group</w:t>
      </w:r>
    </w:p>
    <w:p>
      <w:pPr>
        <w:numPr>
          <w:ilvl w:val="0"/>
          <w:numId w:val="4"/>
        </w:numPr>
        <w:spacing w:before="0" w:after="0" w:line="336" w:lineRule="auto"/>
        <w:ind w:left="400" w:hanging="360"/>
      </w:pPr>
      <w:r>
        <w:rPr>
          <w:rFonts w:ascii="Canva Sans" w:eastAsia="Canva Sans" w:cs="Canva Sans" w:hAnsi="Canva Sans"/>
          <w:color w:val="000000"/>
          <w:sz w:val="24"/>
          <w:szCs w:val="24"/>
          <w:rtl/>
        </w:rPr>
        <w:t>User registration and authentication system</w:t>
      </w:r>
    </w:p>
    <w:p>
      <w:pPr>
        <w:numPr>
          <w:ilvl w:val="0"/>
          <w:numId w:val="4"/>
        </w:numPr>
        <w:spacing w:before="0" w:after="0" w:line="336" w:lineRule="auto"/>
        <w:ind w:left="400" w:hanging="360"/>
      </w:pPr>
      <w:r>
        <w:rPr>
          <w:rFonts w:ascii="Canva Sans" w:eastAsia="Canva Sans" w:cs="Canva Sans" w:hAnsi="Canva Sans"/>
          <w:color w:val="000000"/>
          <w:sz w:val="24"/>
          <w:szCs w:val="24"/>
          <w:rtl/>
        </w:rPr>
        <w:t>Add/edit/delete expense entries</w:t>
      </w:r>
    </w:p>
    <w:p>
      <w:pPr>
        <w:numPr>
          <w:ilvl w:val="0"/>
          <w:numId w:val="4"/>
        </w:numPr>
        <w:spacing w:before="0" w:after="0" w:line="336" w:lineRule="auto"/>
        <w:ind w:left="400" w:hanging="360"/>
      </w:pPr>
      <w:r>
        <w:rPr>
          <w:rFonts w:ascii="Canva Sans" w:eastAsia="Canva Sans" w:cs="Canva Sans" w:hAnsi="Canva Sans"/>
          <w:color w:val="000000"/>
          <w:sz w:val="24"/>
          <w:szCs w:val="24"/>
          <w:rtl/>
        </w:rPr>
        <w:t>Categorize expenses (food, transportation, entertainment, etc.)</w:t>
      </w:r>
    </w:p>
    <w:p>
      <w:pPr>
        <w:numPr>
          <w:ilvl w:val="0"/>
          <w:numId w:val="4"/>
        </w:numPr>
        <w:spacing w:before="0" w:after="0" w:line="336" w:lineRule="auto"/>
        <w:ind w:left="400" w:hanging="360"/>
      </w:pPr>
      <w:r>
        <w:rPr>
          <w:rFonts w:ascii="Canva Sans" w:eastAsia="Canva Sans" w:cs="Canva Sans" w:hAnsi="Canva Sans"/>
          <w:color w:val="000000"/>
          <w:sz w:val="24"/>
          <w:szCs w:val="24"/>
          <w:rtl/>
        </w:rPr>
        <w:t>Set monthly/weekly budget limits</w:t>
      </w:r>
    </w:p>
    <w:p>
      <w:pPr>
        <w:numPr>
          <w:ilvl w:val="0"/>
          <w:numId w:val="4"/>
        </w:numPr>
        <w:spacing w:before="0" w:after="0" w:line="336" w:lineRule="auto"/>
        <w:ind w:left="400" w:hanging="360"/>
      </w:pPr>
      <w:r>
        <w:rPr>
          <w:rFonts w:ascii="Canva Sans" w:eastAsia="Canva Sans" w:cs="Canva Sans" w:hAnsi="Canva Sans"/>
          <w:color w:val="000000"/>
          <w:sz w:val="24"/>
          <w:szCs w:val="24"/>
          <w:rtl/>
        </w:rPr>
        <w:t>Generate spending reports</w:t>
      </w:r>
    </w:p>
    <w:p>
      <w:pPr>
        <w:numPr>
          <w:ilvl w:val="0"/>
          <w:numId w:val="4"/>
        </w:numPr>
        <w:spacing w:before="0" w:after="0" w:line="336" w:lineRule="auto"/>
        <w:ind w:left="400" w:hanging="360"/>
      </w:pPr>
      <w:r>
        <w:rPr>
          <w:rFonts w:ascii="Canva Sans" w:eastAsia="Canva Sans" w:cs="Canva Sans" w:hAnsi="Canva Sans"/>
          <w:color w:val="000000"/>
          <w:sz w:val="24"/>
          <w:szCs w:val="24"/>
          <w:rtl/>
        </w:rPr>
        <w:t>Search and filter expenses by date/category</w:t>
      </w:r>
    </w:p>
    <w:p>
      <w:pPr>
        <w:numPr>
          <w:ilvl w:val="0"/>
          <w:numId w:val="4"/>
        </w:numPr>
        <w:spacing w:before="0" w:after="0" w:line="336" w:lineRule="auto"/>
        <w:ind w:left="400" w:hanging="360"/>
      </w:pPr>
      <w:r>
        <w:rPr>
          <w:rFonts w:ascii="Canva Sans" w:eastAsia="Canva Sans" w:cs="Canva Sans" w:hAnsi="Canva Sans"/>
          <w:color w:val="000000"/>
          <w:sz w:val="24"/>
          <w:szCs w:val="24"/>
          <w:rtl/>
        </w:rPr>
        <w:t>Data export functionality (CSV, PDF)</w:t>
      </w:r>
    </w:p>
    <w:p>
      <w:pPr>
        <w:spacing w:before="120" w:after="120" w:line="336" w:lineRule="auto"/>
        <w:ind w:left="0" w:firstLine="0"/>
      </w:pPr>
      <w:r>
        <w:rPr>
          <w:rFonts w:ascii="Canva Sans Bold" w:eastAsia="Canva Sans Bold" w:cs="Canva Sans Bold" w:hAnsi="Canva Sans Bold"/>
          <w:b/>
          <w:bCs/>
          <w:color w:val="000000"/>
          <w:sz w:val="24"/>
          <w:szCs w:val="24"/>
          <w:rtl/>
        </w:rPr>
        <w:t>Advanced Features Group</w:t>
      </w:r>
    </w:p>
    <w:p>
      <w:pPr>
        <w:numPr>
          <w:ilvl w:val="0"/>
          <w:numId w:val="5"/>
        </w:numPr>
        <w:spacing w:before="0" w:after="0" w:line="336" w:lineRule="auto"/>
        <w:ind w:left="400" w:hanging="360"/>
      </w:pPr>
      <w:r>
        <w:rPr>
          <w:rFonts w:ascii="Canva Sans" w:eastAsia="Canva Sans" w:cs="Canva Sans" w:hAnsi="Canva Sans"/>
          <w:color w:val="000000"/>
          <w:sz w:val="24"/>
          <w:szCs w:val="24"/>
          <w:rtl/>
        </w:rPr>
        <w:t>Receipt photo upload and OCR processing</w:t>
      </w:r>
    </w:p>
    <w:p>
      <w:pPr>
        <w:numPr>
          <w:ilvl w:val="0"/>
          <w:numId w:val="5"/>
        </w:numPr>
        <w:spacing w:before="0" w:after="0" w:line="336" w:lineRule="auto"/>
        <w:ind w:left="400" w:hanging="360"/>
      </w:pPr>
      <w:r>
        <w:rPr>
          <w:rFonts w:ascii="Canva Sans" w:eastAsia="Canva Sans" w:cs="Canva Sans" w:hAnsi="Canva Sans"/>
          <w:color w:val="000000"/>
          <w:sz w:val="24"/>
          <w:szCs w:val="24"/>
          <w:rtl/>
        </w:rPr>
        <w:t>Spending trend analysis with charts</w:t>
      </w:r>
    </w:p>
    <w:p>
      <w:pPr>
        <w:numPr>
          <w:ilvl w:val="0"/>
          <w:numId w:val="5"/>
        </w:numPr>
        <w:spacing w:before="0" w:after="0" w:line="336" w:lineRule="auto"/>
        <w:ind w:left="400" w:hanging="360"/>
      </w:pPr>
      <w:r>
        <w:rPr>
          <w:rFonts w:ascii="Canva Sans" w:eastAsia="Canva Sans" w:cs="Canva Sans" w:hAnsi="Canva Sans"/>
          <w:color w:val="000000"/>
          <w:sz w:val="24"/>
          <w:szCs w:val="24"/>
          <w:rtl/>
        </w:rPr>
        <w:t>Budget alerts and notifications</w:t>
      </w:r>
    </w:p>
    <w:p>
      <w:pPr>
        <w:numPr>
          <w:ilvl w:val="0"/>
          <w:numId w:val="5"/>
        </w:numPr>
        <w:spacing w:before="0" w:after="0" w:line="336" w:lineRule="auto"/>
        <w:ind w:left="400" w:hanging="360"/>
      </w:pPr>
      <w:r>
        <w:rPr>
          <w:rFonts w:ascii="Canva Sans" w:eastAsia="Canva Sans" w:cs="Canva Sans" w:hAnsi="Canva Sans"/>
          <w:color w:val="000000"/>
          <w:sz w:val="24"/>
          <w:szCs w:val="24"/>
          <w:rtl/>
        </w:rPr>
        <w:t>Multi-currency support</w:t>
      </w:r>
    </w:p>
    <w:p>
      <w:pPr>
        <w:numPr>
          <w:ilvl w:val="0"/>
          <w:numId w:val="5"/>
        </w:numPr>
        <w:spacing w:before="0" w:after="0" w:line="336" w:lineRule="auto"/>
        <w:ind w:left="400" w:hanging="360"/>
      </w:pPr>
      <w:r>
        <w:rPr>
          <w:rFonts w:ascii="Canva Sans" w:eastAsia="Canva Sans" w:cs="Canva Sans" w:hAnsi="Canva Sans"/>
          <w:color w:val="000000"/>
          <w:sz w:val="24"/>
          <w:szCs w:val="24"/>
          <w:rtl/>
        </w:rPr>
        <w:t>Shared expense tracking for roommates</w:t>
      </w:r>
    </w:p>
    <w:p>
      <w:pPr>
        <w:numPr>
          <w:ilvl w:val="0"/>
          <w:numId w:val="5"/>
        </w:numPr>
        <w:spacing w:before="0" w:after="0" w:line="336" w:lineRule="auto"/>
        <w:ind w:left="400" w:hanging="360"/>
      </w:pPr>
      <w:r>
        <w:rPr>
          <w:rFonts w:ascii="Canva Sans" w:eastAsia="Canva Sans" w:cs="Canva Sans" w:hAnsi="Canva Sans"/>
          <w:color w:val="000000"/>
          <w:sz w:val="24"/>
          <w:szCs w:val="24"/>
          <w:rtl/>
        </w:rPr>
        <w:t>Integration with bank APIs</w:t>
      </w:r>
    </w:p>
    <w:p>
      <w:pPr>
        <w:numPr>
          <w:ilvl w:val="0"/>
          <w:numId w:val="5"/>
        </w:numPr>
        <w:spacing w:before="0" w:after="0" w:line="336" w:lineRule="auto"/>
        <w:ind w:left="400" w:hanging="360"/>
      </w:pPr>
      <w:r>
        <w:rPr>
          <w:rFonts w:ascii="Canva Sans" w:eastAsia="Canva Sans" w:cs="Canva Sans" w:hAnsi="Canva Sans"/>
          <w:color w:val="000000"/>
          <w:sz w:val="24"/>
          <w:szCs w:val="24"/>
          <w:rtl/>
        </w:rPr>
        <w:t>Mobile app companion</w:t>
      </w:r>
    </w:p>
    <w:p>
      <w:pPr>
        <w:numPr>
          <w:ilvl w:val="0"/>
          <w:numId w:val="5"/>
        </w:numPr>
        <w:spacing w:before="0" w:after="0" w:line="336" w:lineRule="auto"/>
        <w:ind w:left="400" w:hanging="360"/>
      </w:pPr>
      <w:r>
        <w:rPr>
          <w:rFonts w:ascii="Canva Sans" w:eastAsia="Canva Sans" w:cs="Canva Sans" w:hAnsi="Canva Sans"/>
          <w:color w:val="000000"/>
          <w:sz w:val="24"/>
          <w:szCs w:val="24"/>
          <w:rtl/>
        </w:rPr>
        <w:t>Social spending challenges</w:t>
      </w:r>
    </w:p>
    <w:p>
      <w:pPr>
        <w:spacing w:before="120" w:after="120" w:line="336" w:lineRule="auto"/>
        <w:ind w:left="0" w:firstLine="0"/>
      </w:pPr>
      <w:r>
        <w:rPr>
          <w:rFonts w:ascii="Canva Sans Bold" w:eastAsia="Canva Sans Bold" w:cs="Canva Sans Bold" w:hAnsi="Canva Sans Bold"/>
          <w:b/>
          <w:bCs/>
          <w:color w:val="000000"/>
          <w:sz w:val="24"/>
          <w:szCs w:val="24"/>
          <w:rtl/>
        </w:rPr>
        <w:t>Technical Learning Components Group</w:t>
      </w:r>
    </w:p>
    <w:p>
      <w:pPr>
        <w:numPr>
          <w:ilvl w:val="0"/>
          <w:numId w:val="6"/>
        </w:numPr>
        <w:spacing w:before="0" w:after="0" w:line="336" w:lineRule="auto"/>
        <w:ind w:left="400" w:hanging="360"/>
      </w:pPr>
      <w:r>
        <w:rPr>
          <w:rFonts w:ascii="Canva Sans" w:eastAsia="Canva Sans" w:cs="Canva Sans" w:hAnsi="Canva Sans"/>
          <w:color w:val="000000"/>
          <w:sz w:val="24"/>
          <w:szCs w:val="24"/>
          <w:rtl/>
        </w:rPr>
        <w:t>RESTful API design</w:t>
      </w:r>
    </w:p>
    <w:p>
      <w:pPr>
        <w:numPr>
          <w:ilvl w:val="0"/>
          <w:numId w:val="6"/>
        </w:numPr>
        <w:spacing w:before="0" w:after="0" w:line="336" w:lineRule="auto"/>
        <w:ind w:left="400" w:hanging="360"/>
      </w:pPr>
      <w:r>
        <w:rPr>
          <w:rFonts w:ascii="Canva Sans" w:eastAsia="Canva Sans" w:cs="Canva Sans" w:hAnsi="Canva Sans"/>
          <w:color w:val="000000"/>
          <w:sz w:val="24"/>
          <w:szCs w:val="24"/>
          <w:rtl/>
        </w:rPr>
        <w:t>Database schema optimization</w:t>
      </w:r>
    </w:p>
    <w:p>
      <w:pPr>
        <w:numPr>
          <w:ilvl w:val="0"/>
          <w:numId w:val="6"/>
        </w:numPr>
        <w:spacing w:before="0" w:after="0" w:line="336" w:lineRule="auto"/>
        <w:ind w:left="400" w:hanging="360"/>
      </w:pPr>
      <w:r>
        <w:rPr>
          <w:rFonts w:ascii="Canva Sans" w:eastAsia="Canva Sans" w:cs="Canva Sans" w:hAnsi="Canva Sans"/>
          <w:color w:val="000000"/>
          <w:sz w:val="24"/>
          <w:szCs w:val="24"/>
          <w:rtl/>
        </w:rPr>
        <w:t>User authentication (JWT tokens)</w:t>
      </w:r>
    </w:p>
    <w:p>
      <w:pPr>
        <w:numPr>
          <w:ilvl w:val="0"/>
          <w:numId w:val="6"/>
        </w:numPr>
        <w:spacing w:before="0" w:after="0" w:line="336" w:lineRule="auto"/>
        <w:ind w:left="400" w:hanging="360"/>
      </w:pPr>
      <w:r>
        <w:rPr>
          <w:rFonts w:ascii="Canva Sans" w:eastAsia="Canva Sans" w:cs="Canva Sans" w:hAnsi="Canva Sans"/>
          <w:color w:val="000000"/>
          <w:sz w:val="24"/>
          <w:szCs w:val="24"/>
          <w:rtl/>
        </w:rPr>
        <w:t>Input validation and sanitization</w:t>
      </w:r>
    </w:p>
    <w:p>
      <w:pPr>
        <w:numPr>
          <w:ilvl w:val="0"/>
          <w:numId w:val="6"/>
        </w:numPr>
        <w:spacing w:before="0" w:after="0" w:line="336" w:lineRule="auto"/>
        <w:ind w:left="400" w:hanging="360"/>
      </w:pPr>
      <w:r>
        <w:rPr>
          <w:rFonts w:ascii="Canva Sans" w:eastAsia="Canva Sans" w:cs="Canva Sans" w:hAnsi="Canva Sans"/>
          <w:color w:val="000000"/>
          <w:sz w:val="24"/>
          <w:szCs w:val="24"/>
          <w:rtl/>
        </w:rPr>
        <w:t>Error handling and logging</w:t>
      </w:r>
    </w:p>
    <w:p>
      <w:pPr>
        <w:numPr>
          <w:ilvl w:val="0"/>
          <w:numId w:val="6"/>
        </w:numPr>
        <w:spacing w:before="0" w:after="0" w:line="336" w:lineRule="auto"/>
        <w:ind w:left="400" w:hanging="360"/>
      </w:pPr>
      <w:r>
        <w:rPr>
          <w:rFonts w:ascii="Canva Sans" w:eastAsia="Canva Sans" w:cs="Canva Sans" w:hAnsi="Canva Sans"/>
          <w:color w:val="000000"/>
          <w:sz w:val="24"/>
          <w:szCs w:val="24"/>
          <w:rtl/>
        </w:rPr>
        <w:t>Unit and integration testing</w:t>
      </w:r>
    </w:p>
    <w:p>
      <w:pPr>
        <w:numPr>
          <w:ilvl w:val="0"/>
          <w:numId w:val="6"/>
        </w:numPr>
        <w:spacing w:before="0" w:after="0" w:line="336" w:lineRule="auto"/>
        <w:ind w:left="400" w:hanging="360"/>
      </w:pPr>
      <w:r>
        <w:rPr>
          <w:rFonts w:ascii="Canva Sans" w:eastAsia="Canva Sans" w:cs="Canva Sans" w:hAnsi="Canva Sans"/>
          <w:color w:val="000000"/>
          <w:sz w:val="24"/>
          <w:szCs w:val="24"/>
          <w:rtl/>
        </w:rPr>
        <w:t>API documentation with Swagger</w:t>
      </w:r>
    </w:p>
    <w:p>
      <w:pPr>
        <w:numPr>
          <w:ilvl w:val="0"/>
          <w:numId w:val="6"/>
        </w:numPr>
        <w:spacing w:before="0" w:after="0" w:line="336" w:lineRule="auto"/>
        <w:ind w:left="400" w:hanging="360"/>
      </w:pPr>
      <w:r>
        <w:rPr>
          <w:rFonts w:ascii="Canva Sans" w:eastAsia="Canva Sans" w:cs="Canva Sans" w:hAnsi="Canva Sans"/>
          <w:color w:val="000000"/>
          <w:sz w:val="24"/>
          <w:szCs w:val="24"/>
          <w:rtl/>
        </w:rPr>
        <w:t>Containerization with Docker</w:t>
      </w:r>
    </w:p>
    <w:p>
      <w:pPr>
        <w:spacing w:before="120" w:after="120" w:line="336" w:lineRule="auto"/>
        <w:ind w:left="0" w:firstLine="0"/>
      </w:pPr>
      <w:r>
        <w:rPr>
          <w:rFonts w:ascii="Canva Sans Bold" w:eastAsia="Canva Sans Bold" w:cs="Canva Sans Bold" w:hAnsi="Canva Sans Bold"/>
          <w:b/>
          <w:bCs/>
          <w:color w:val="000000"/>
          <w:sz w:val="24"/>
          <w:szCs w:val="24"/>
          <w:rtl/>
        </w:rPr>
        <w:t>User Experience Enhancements Group</w:t>
      </w:r>
    </w:p>
    <w:p>
      <w:pPr>
        <w:numPr>
          <w:ilvl w:val="0"/>
          <w:numId w:val="7"/>
        </w:numPr>
        <w:spacing w:before="0" w:after="0" w:line="336" w:lineRule="auto"/>
        <w:ind w:left="400" w:hanging="360"/>
      </w:pPr>
      <w:r>
        <w:rPr>
          <w:rFonts w:ascii="Canva Sans" w:eastAsia="Canva Sans" w:cs="Canva Sans" w:hAnsi="Canva Sans"/>
          <w:color w:val="000000"/>
          <w:sz w:val="24"/>
          <w:szCs w:val="24"/>
          <w:rtl/>
        </w:rPr>
        <w:t>Dashboard with spending overview</w:t>
      </w:r>
    </w:p>
    <w:p>
      <w:pPr>
        <w:numPr>
          <w:ilvl w:val="0"/>
          <w:numId w:val="7"/>
        </w:numPr>
        <w:spacing w:before="0" w:after="0" w:line="336" w:lineRule="auto"/>
        <w:ind w:left="400" w:hanging="360"/>
      </w:pPr>
      <w:r>
        <w:rPr>
          <w:rFonts w:ascii="Canva Sans" w:eastAsia="Canva Sans" w:cs="Canva Sans" w:hAnsi="Canva Sans"/>
          <w:color w:val="000000"/>
          <w:sz w:val="24"/>
          <w:szCs w:val="24"/>
          <w:rtl/>
        </w:rPr>
        <w:t>Customizable expense categories</w:t>
      </w:r>
    </w:p>
    <w:p>
      <w:pPr>
        <w:numPr>
          <w:ilvl w:val="0"/>
          <w:numId w:val="7"/>
        </w:numPr>
        <w:spacing w:before="0" w:after="0" w:line="336" w:lineRule="auto"/>
        <w:ind w:left="400" w:hanging="360"/>
      </w:pPr>
      <w:r>
        <w:rPr>
          <w:rFonts w:ascii="Canva Sans" w:eastAsia="Canva Sans" w:cs="Canva Sans" w:hAnsi="Canva Sans"/>
          <w:color w:val="000000"/>
          <w:sz w:val="24"/>
          <w:szCs w:val="24"/>
          <w:rtl/>
        </w:rPr>
        <w:t>Recurring expense automation</w:t>
      </w:r>
    </w:p>
    <w:p>
      <w:pPr>
        <w:numPr>
          <w:ilvl w:val="0"/>
          <w:numId w:val="7"/>
        </w:numPr>
        <w:spacing w:before="0" w:after="0" w:line="336" w:lineRule="auto"/>
        <w:ind w:left="400" w:hanging="360"/>
      </w:pPr>
      <w:r>
        <w:rPr>
          <w:rFonts w:ascii="Canva Sans" w:eastAsia="Canva Sans" w:cs="Canva Sans" w:hAnsi="Canva Sans"/>
          <w:color w:val="000000"/>
          <w:sz w:val="24"/>
          <w:szCs w:val="24"/>
          <w:rtl/>
        </w:rPr>
        <w:t>Spending goals and achievements</w:t>
      </w:r>
    </w:p>
    <w:p>
      <w:pPr>
        <w:numPr>
          <w:ilvl w:val="0"/>
          <w:numId w:val="7"/>
        </w:numPr>
        <w:spacing w:before="0" w:after="0" w:line="336" w:lineRule="auto"/>
        <w:ind w:left="400" w:hanging="360"/>
      </w:pPr>
      <w:r>
        <w:rPr>
          <w:rFonts w:ascii="Canva Sans" w:eastAsia="Canva Sans" w:cs="Canva Sans" w:hAnsi="Canva Sans"/>
          <w:color w:val="000000"/>
          <w:sz w:val="24"/>
          <w:szCs w:val="24"/>
          <w:rtl/>
        </w:rPr>
        <w:t>Data visualization (charts/graphs)</w:t>
      </w:r>
    </w:p>
    <w:p>
      <w:pPr>
        <w:numPr>
          <w:ilvl w:val="0"/>
          <w:numId w:val="7"/>
        </w:numPr>
        <w:spacing w:before="0" w:after="0" w:line="336" w:lineRule="auto"/>
        <w:ind w:left="400" w:hanging="360"/>
      </w:pPr>
      <w:r>
        <w:rPr>
          <w:rFonts w:ascii="Canva Sans" w:eastAsia="Canva Sans" w:cs="Canva Sans" w:hAnsi="Canva Sans"/>
          <w:color w:val="000000"/>
          <w:sz w:val="24"/>
          <w:szCs w:val="24"/>
          <w:rtl/>
        </w:rPr>
        <w:t>Dark/light theme options</w:t>
      </w:r>
    </w:p>
    <w:p>
      <w:pPr>
        <w:numPr>
          <w:ilvl w:val="0"/>
          <w:numId w:val="7"/>
        </w:numPr>
        <w:spacing w:before="0" w:after="0" w:line="336" w:lineRule="auto"/>
        <w:ind w:left="400" w:hanging="360"/>
      </w:pPr>
      <w:r>
        <w:rPr>
          <w:rFonts w:ascii="Canva Sans" w:eastAsia="Canva Sans" w:cs="Canva Sans" w:hAnsi="Canva Sans"/>
          <w:color w:val="000000"/>
          <w:sz w:val="24"/>
          <w:szCs w:val="24"/>
          <w:rtl/>
        </w:rPr>
        <w:t>Responsive web interface</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Step 3: Idea Prioritization</w:t>
      </w:r>
    </w:p>
    <w:p>
      <w:pPr>
        <w:spacing w:before="120" w:after="120" w:line="336" w:lineRule="auto"/>
        <w:ind w:left="0" w:firstLine="0"/>
      </w:pPr>
      <w:r>
        <w:rPr>
          <w:rFonts w:ascii="Canva Sans Bold" w:eastAsia="Canva Sans Bold" w:cs="Canva Sans Bold" w:hAnsi="Canva Sans Bold"/>
          <w:b/>
          <w:bCs/>
          <w:color w:val="000000"/>
          <w:sz w:val="28"/>
          <w:szCs w:val="28"/>
          <w:rtl/>
        </w:rPr>
        <w:t>Prioritization Methodology</w:t>
      </w:r>
    </w:p>
    <w:p>
      <w:pPr>
        <w:spacing w:before="120" w:after="120" w:line="336" w:lineRule="auto"/>
        <w:ind w:left="0" w:firstLine="0"/>
      </w:pPr>
      <w:r>
        <w:rPr>
          <w:rFonts w:ascii="Canva Sans" w:eastAsia="Canva Sans" w:cs="Canva Sans" w:hAnsi="Canva Sans"/>
          <w:color w:val="000000"/>
          <w:sz w:val="24"/>
          <w:szCs w:val="24"/>
          <w:rtl/>
        </w:rPr>
        <w:t xml:space="preserve">We used a </w:t>
      </w:r>
      <w:r>
        <w:rPr>
          <w:rFonts w:ascii="Canva Sans Bold" w:eastAsia="Canva Sans Bold" w:cs="Canva Sans Bold" w:hAnsi="Canva Sans Bold"/>
          <w:b/>
          <w:bCs/>
          <w:color w:val="000000"/>
          <w:sz w:val="24"/>
          <w:szCs w:val="24"/>
          <w:rtl/>
        </w:rPr>
        <w:t>weighted scoring matrix</w:t>
      </w:r>
      <w:r>
        <w:rPr>
          <w:rFonts w:ascii="Canva Sans" w:eastAsia="Canva Sans" w:cs="Canva Sans" w:hAnsi="Canva Sans"/>
          <w:color w:val="000000"/>
          <w:sz w:val="24"/>
          <w:szCs w:val="24"/>
          <w:rtl/>
        </w:rPr>
        <w:t xml:space="preserve"> based on four criteria:</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Educational Value</w:t>
      </w:r>
      <w:r>
        <w:rPr>
          <w:rFonts w:ascii="Canva Sans" w:eastAsia="Canva Sans" w:cs="Canva Sans" w:hAnsi="Canva Sans"/>
          <w:color w:val="000000"/>
          <w:sz w:val="24"/>
          <w:szCs w:val="24"/>
          <w:rtl/>
        </w:rPr>
        <w:t xml:space="preserve"> (40% weight) - How much backend learning does this provide?</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Implementation Feasibility</w:t>
      </w:r>
      <w:r>
        <w:rPr>
          <w:rFonts w:ascii="Canva Sans" w:eastAsia="Canva Sans" w:cs="Canva Sans" w:hAnsi="Canva Sans"/>
          <w:color w:val="000000"/>
          <w:sz w:val="24"/>
          <w:szCs w:val="24"/>
          <w:rtl/>
        </w:rPr>
        <w:t xml:space="preserve"> (30% weight) - Can beginners realistically build this?</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User Impact</w:t>
      </w:r>
      <w:r>
        <w:rPr>
          <w:rFonts w:ascii="Canva Sans" w:eastAsia="Canva Sans" w:cs="Canva Sans" w:hAnsi="Canva Sans"/>
          <w:color w:val="000000"/>
          <w:sz w:val="24"/>
          <w:szCs w:val="24"/>
          <w:rtl/>
        </w:rPr>
        <w:t xml:space="preserve"> (20% weight) - How valuable is this feature to users?</w:t>
      </w:r>
    </w:p>
    <w:p>
      <w:pPr>
        <w:numPr>
          <w:ilvl w:val="0"/>
          <w:numId w:val="8"/>
        </w:numPr>
        <w:spacing w:before="0" w:after="0" w:line="336" w:lineRule="auto"/>
        <w:ind w:left="400" w:hanging="360"/>
      </w:pPr>
      <w:r>
        <w:rPr>
          <w:rFonts w:ascii="Canva Sans Bold" w:eastAsia="Canva Sans Bold" w:cs="Canva Sans Bold" w:hAnsi="Canva Sans Bold"/>
          <w:b/>
          <w:bCs/>
          <w:color w:val="000000"/>
          <w:sz w:val="24"/>
          <w:szCs w:val="24"/>
          <w:rtl/>
        </w:rPr>
        <w:t>Time Investment</w:t>
      </w:r>
      <w:r>
        <w:rPr>
          <w:rFonts w:ascii="Canva Sans" w:eastAsia="Canva Sans" w:cs="Canva Sans" w:hAnsi="Canva Sans"/>
          <w:color w:val="000000"/>
          <w:sz w:val="24"/>
          <w:szCs w:val="24"/>
          <w:rtl/>
        </w:rPr>
        <w:t xml:space="preserve"> (10% weight) - Development time required</w:t>
      </w:r>
    </w:p>
    <w:p>
      <w:pPr>
        <w:spacing w:before="120" w:after="120" w:line="336" w:lineRule="auto"/>
        <w:ind w:left="0" w:firstLine="0"/>
      </w:pPr>
      <w:r>
        <w:rPr>
          <w:rFonts w:ascii="Canva Sans Bold" w:eastAsia="Canva Sans Bold" w:cs="Canva Sans Bold" w:hAnsi="Canva Sans Bold"/>
          <w:b/>
          <w:bCs/>
          <w:color w:val="000000"/>
          <w:sz w:val="28"/>
          <w:szCs w:val="28"/>
          <w:rtl/>
        </w:rPr>
        <w:t>Priority Matrix Results</w:t>
      </w:r>
    </w:p>
    <w:p>
      <w:pPr>
        <w:spacing w:before="120" w:after="120" w:line="336" w:lineRule="auto"/>
        <w:ind w:left="0" w:firstLine="0"/>
      </w:pPr>
      <w:r>
        <w:rPr>
          <w:rFonts w:ascii="Canva Sans Bold" w:eastAsia="Canva Sans Bold" w:cs="Canva Sans Bold" w:hAnsi="Canva Sans Bold"/>
          <w:b/>
          <w:bCs/>
          <w:color w:val="000000"/>
          <w:sz w:val="24"/>
          <w:szCs w:val="24"/>
          <w:rtl/>
        </w:rPr>
        <w:t>High Priority (Must Have) - Score: 8.0-10.0</w:t>
      </w:r>
    </w:p>
    <w:p>
      <w:pPr>
        <w:numPr>
          <w:ilvl w:val="0"/>
          <w:numId w:val="9"/>
        </w:numPr>
        <w:spacing w:before="0" w:after="0" w:line="336" w:lineRule="auto"/>
        <w:ind w:left="400" w:hanging="360"/>
      </w:pPr>
      <w:r>
        <w:rPr>
          <w:rFonts w:ascii="Canva Sans Bold" w:eastAsia="Canva Sans Bold" w:cs="Canva Sans Bold" w:hAnsi="Canva Sans Bold"/>
          <w:b/>
          <w:bCs/>
          <w:color w:val="000000"/>
          <w:sz w:val="24"/>
          <w:szCs w:val="24"/>
          <w:rtl/>
        </w:rPr>
        <w:t>User Authentication System</w:t>
      </w:r>
      <w:r>
        <w:rPr>
          <w:rFonts w:ascii="Canva Sans" w:eastAsia="Canva Sans" w:cs="Canva Sans" w:hAnsi="Canva Sans"/>
          <w:color w:val="000000"/>
          <w:sz w:val="24"/>
          <w:szCs w:val="24"/>
          <w:rtl/>
        </w:rPr>
        <w:t xml:space="preserve"> (9.2/10)</w:t>
      </w:r>
    </w:p>
    <w:p>
      <w:pPr>
        <w:numPr>
          <w:ilvl w:val="1"/>
          <w:numId w:val="10"/>
        </w:numPr>
        <w:spacing w:before="0" w:after="0" w:line="336" w:lineRule="auto"/>
        <w:ind w:left="800" w:hanging="360"/>
      </w:pPr>
      <w:r>
        <w:rPr>
          <w:rFonts w:ascii="Canva Sans" w:eastAsia="Canva Sans" w:cs="Canva Sans" w:hAnsi="Canva Sans"/>
          <w:color w:val="000000"/>
          <w:sz w:val="24"/>
          <w:szCs w:val="24"/>
          <w:rtl/>
        </w:rPr>
        <w:t>JWT-based login/logout</w:t>
      </w:r>
    </w:p>
    <w:p>
      <w:pPr>
        <w:numPr>
          <w:ilvl w:val="1"/>
          <w:numId w:val="10"/>
        </w:numPr>
        <w:spacing w:before="0" w:after="0" w:line="336" w:lineRule="auto"/>
        <w:ind w:left="800" w:hanging="360"/>
      </w:pPr>
      <w:r>
        <w:rPr>
          <w:rFonts w:ascii="Canva Sans" w:eastAsia="Canva Sans" w:cs="Canva Sans" w:hAnsi="Canva Sans"/>
          <w:color w:val="000000"/>
          <w:sz w:val="24"/>
          <w:szCs w:val="24"/>
          <w:rtl/>
        </w:rPr>
        <w:t>Password hashing and security</w:t>
      </w:r>
    </w:p>
    <w:p>
      <w:pPr>
        <w:numPr>
          <w:ilvl w:val="1"/>
          <w:numId w:val="10"/>
        </w:numPr>
        <w:spacing w:before="0" w:after="0" w:line="336" w:lineRule="auto"/>
        <w:ind w:left="800" w:hanging="360"/>
      </w:pPr>
      <w:r>
        <w:rPr>
          <w:rFonts w:ascii="Canva Sans" w:eastAsia="Canva Sans" w:cs="Canva Sans" w:hAnsi="Canva Sans"/>
          <w:color w:val="000000"/>
          <w:sz w:val="24"/>
          <w:szCs w:val="24"/>
          <w:rtl/>
        </w:rPr>
        <w:t>Session management</w:t>
      </w:r>
    </w:p>
    <w:p>
      <w:pPr>
        <w:numPr>
          <w:ilvl w:val="0"/>
          <w:numId w:val="11"/>
        </w:numPr>
        <w:spacing w:before="0" w:after="0" w:line="336" w:lineRule="auto"/>
        <w:ind w:left="400" w:hanging="360"/>
      </w:pPr>
      <w:r>
        <w:rPr>
          <w:rFonts w:ascii="Canva Sans Bold" w:eastAsia="Canva Sans Bold" w:cs="Canva Sans Bold" w:hAnsi="Canva Sans Bold"/>
          <w:b/>
          <w:bCs/>
          <w:color w:val="000000"/>
          <w:sz w:val="24"/>
          <w:szCs w:val="24"/>
          <w:rtl/>
        </w:rPr>
        <w:t>Basic CRUD Operations</w:t>
      </w:r>
      <w:r>
        <w:rPr>
          <w:rFonts w:ascii="Canva Sans" w:eastAsia="Canva Sans" w:cs="Canva Sans" w:hAnsi="Canva Sans"/>
          <w:color w:val="000000"/>
          <w:sz w:val="24"/>
          <w:szCs w:val="24"/>
          <w:rtl/>
        </w:rPr>
        <w:t xml:space="preserve"> (9.0/10)</w:t>
      </w:r>
    </w:p>
    <w:p>
      <w:pPr>
        <w:numPr>
          <w:ilvl w:val="1"/>
          <w:numId w:val="12"/>
        </w:numPr>
        <w:spacing w:before="0" w:after="0" w:line="336" w:lineRule="auto"/>
        <w:ind w:left="800" w:hanging="360"/>
      </w:pPr>
      <w:r>
        <w:rPr>
          <w:rFonts w:ascii="Canva Sans" w:eastAsia="Canva Sans" w:cs="Canva Sans" w:hAnsi="Canva Sans"/>
          <w:color w:val="000000"/>
          <w:sz w:val="24"/>
          <w:szCs w:val="24"/>
          <w:rtl/>
        </w:rPr>
        <w:t>Create, read, update, delete expenses</w:t>
      </w:r>
    </w:p>
    <w:p>
      <w:pPr>
        <w:numPr>
          <w:ilvl w:val="1"/>
          <w:numId w:val="12"/>
        </w:numPr>
        <w:spacing w:before="0" w:after="0" w:line="336" w:lineRule="auto"/>
        <w:ind w:left="800" w:hanging="360"/>
      </w:pPr>
      <w:r>
        <w:rPr>
          <w:rFonts w:ascii="Canva Sans" w:eastAsia="Canva Sans" w:cs="Canva Sans" w:hAnsi="Canva Sans"/>
          <w:color w:val="000000"/>
          <w:sz w:val="24"/>
          <w:szCs w:val="24"/>
          <w:rtl/>
        </w:rPr>
        <w:t>RESTful API endpoints</w:t>
      </w:r>
    </w:p>
    <w:p>
      <w:pPr>
        <w:numPr>
          <w:ilvl w:val="1"/>
          <w:numId w:val="12"/>
        </w:numPr>
        <w:spacing w:before="0" w:after="0" w:line="336" w:lineRule="auto"/>
        <w:ind w:left="800" w:hanging="360"/>
      </w:pPr>
      <w:r>
        <w:rPr>
          <w:rFonts w:ascii="Canva Sans" w:eastAsia="Canva Sans" w:cs="Canva Sans" w:hAnsi="Canva Sans"/>
          <w:color w:val="000000"/>
          <w:sz w:val="24"/>
          <w:szCs w:val="24"/>
          <w:rtl/>
        </w:rPr>
        <w:t>Input validation</w:t>
      </w:r>
    </w:p>
    <w:p>
      <w:pPr>
        <w:numPr>
          <w:ilvl w:val="0"/>
          <w:numId w:val="13"/>
        </w:numPr>
        <w:spacing w:before="0" w:after="0" w:line="336" w:lineRule="auto"/>
        <w:ind w:left="400" w:hanging="360"/>
      </w:pPr>
      <w:r>
        <w:rPr>
          <w:rFonts w:ascii="Canva Sans Bold" w:eastAsia="Canva Sans Bold" w:cs="Canva Sans Bold" w:hAnsi="Canva Sans Bold"/>
          <w:b/>
          <w:bCs/>
          <w:color w:val="000000"/>
          <w:sz w:val="24"/>
          <w:szCs w:val="24"/>
          <w:rtl/>
        </w:rPr>
        <w:t>Database Design</w:t>
      </w:r>
      <w:r>
        <w:rPr>
          <w:rFonts w:ascii="Canva Sans" w:eastAsia="Canva Sans" w:cs="Canva Sans" w:hAnsi="Canva Sans"/>
          <w:color w:val="000000"/>
          <w:sz w:val="24"/>
          <w:szCs w:val="24"/>
          <w:rtl/>
        </w:rPr>
        <w:t xml:space="preserve"> (8.8/10)</w:t>
      </w:r>
    </w:p>
    <w:p>
      <w:pPr>
        <w:numPr>
          <w:ilvl w:val="1"/>
          <w:numId w:val="14"/>
        </w:numPr>
        <w:spacing w:before="0" w:after="0" w:line="336" w:lineRule="auto"/>
        <w:ind w:left="800" w:hanging="360"/>
      </w:pPr>
      <w:r>
        <w:rPr>
          <w:rFonts w:ascii="Canva Sans" w:eastAsia="Canva Sans" w:cs="Canva Sans" w:hAnsi="Canva Sans"/>
          <w:color w:val="000000"/>
          <w:sz w:val="24"/>
          <w:szCs w:val="24"/>
          <w:rtl/>
        </w:rPr>
        <w:t>Relational database schema</w:t>
      </w:r>
    </w:p>
    <w:p>
      <w:pPr>
        <w:numPr>
          <w:ilvl w:val="1"/>
          <w:numId w:val="14"/>
        </w:numPr>
        <w:spacing w:before="0" w:after="0" w:line="336" w:lineRule="auto"/>
        <w:ind w:left="800" w:hanging="360"/>
      </w:pPr>
      <w:r>
        <w:rPr>
          <w:rFonts w:ascii="Canva Sans" w:eastAsia="Canva Sans" w:cs="Canva Sans" w:hAnsi="Canva Sans"/>
          <w:color w:val="000000"/>
          <w:sz w:val="24"/>
          <w:szCs w:val="24"/>
          <w:rtl/>
        </w:rPr>
        <w:t>User and expense tables</w:t>
      </w:r>
    </w:p>
    <w:p>
      <w:pPr>
        <w:numPr>
          <w:ilvl w:val="1"/>
          <w:numId w:val="14"/>
        </w:numPr>
        <w:spacing w:before="0" w:after="0" w:line="336" w:lineRule="auto"/>
        <w:ind w:left="800" w:hanging="360"/>
      </w:pPr>
      <w:r>
        <w:rPr>
          <w:rFonts w:ascii="Canva Sans" w:eastAsia="Canva Sans" w:cs="Canva Sans" w:hAnsi="Canva Sans"/>
          <w:color w:val="000000"/>
          <w:sz w:val="24"/>
          <w:szCs w:val="24"/>
          <w:rtl/>
        </w:rPr>
        <w:t>Data relationships</w:t>
      </w:r>
    </w:p>
    <w:p>
      <w:pPr>
        <w:numPr>
          <w:ilvl w:val="0"/>
          <w:numId w:val="15"/>
        </w:numPr>
        <w:spacing w:before="0" w:after="0" w:line="336" w:lineRule="auto"/>
        <w:ind w:left="400" w:hanging="360"/>
      </w:pPr>
      <w:r>
        <w:rPr>
          <w:rFonts w:ascii="Canva Sans Bold" w:eastAsia="Canva Sans Bold" w:cs="Canva Sans Bold" w:hAnsi="Canva Sans Bold"/>
          <w:b/>
          <w:bCs/>
          <w:color w:val="000000"/>
          <w:sz w:val="24"/>
          <w:szCs w:val="24"/>
          <w:rtl/>
        </w:rPr>
        <w:t>Expense Categorization</w:t>
      </w:r>
      <w:r>
        <w:rPr>
          <w:rFonts w:ascii="Canva Sans" w:eastAsia="Canva Sans" w:cs="Canva Sans" w:hAnsi="Canva Sans"/>
          <w:color w:val="000000"/>
          <w:sz w:val="24"/>
          <w:szCs w:val="24"/>
          <w:rtl/>
        </w:rPr>
        <w:t xml:space="preserve"> (8.5/10)</w:t>
      </w:r>
    </w:p>
    <w:p>
      <w:pPr>
        <w:numPr>
          <w:ilvl w:val="1"/>
          <w:numId w:val="16"/>
        </w:numPr>
        <w:spacing w:before="0" w:after="0" w:line="336" w:lineRule="auto"/>
        <w:ind w:left="800" w:hanging="360"/>
      </w:pPr>
      <w:r>
        <w:rPr>
          <w:rFonts w:ascii="Canva Sans" w:eastAsia="Canva Sans" w:cs="Canva Sans" w:hAnsi="Canva Sans"/>
          <w:color w:val="000000"/>
          <w:sz w:val="24"/>
          <w:szCs w:val="24"/>
          <w:rtl/>
        </w:rPr>
        <w:t>Predefined categories</w:t>
      </w:r>
    </w:p>
    <w:p>
      <w:pPr>
        <w:numPr>
          <w:ilvl w:val="1"/>
          <w:numId w:val="16"/>
        </w:numPr>
        <w:spacing w:before="0" w:after="0" w:line="336" w:lineRule="auto"/>
        <w:ind w:left="800" w:hanging="360"/>
      </w:pPr>
      <w:r>
        <w:rPr>
          <w:rFonts w:ascii="Canva Sans" w:eastAsia="Canva Sans" w:cs="Canva Sans" w:hAnsi="Canva Sans"/>
          <w:color w:val="000000"/>
          <w:sz w:val="24"/>
          <w:szCs w:val="24"/>
          <w:rtl/>
        </w:rPr>
        <w:t>Custom category creation</w:t>
      </w:r>
    </w:p>
    <w:p>
      <w:pPr>
        <w:numPr>
          <w:ilvl w:val="1"/>
          <w:numId w:val="16"/>
        </w:numPr>
        <w:spacing w:before="0" w:after="0" w:line="336" w:lineRule="auto"/>
        <w:ind w:left="800" w:hanging="360"/>
      </w:pPr>
      <w:r>
        <w:rPr>
          <w:rFonts w:ascii="Canva Sans" w:eastAsia="Canva Sans" w:cs="Canva Sans" w:hAnsi="Canva Sans"/>
          <w:color w:val="000000"/>
          <w:sz w:val="24"/>
          <w:szCs w:val="24"/>
          <w:rtl/>
        </w:rPr>
        <w:t>Category-based filtering</w:t>
      </w:r>
    </w:p>
    <w:p>
      <w:pPr>
        <w:spacing w:before="120" w:after="120" w:line="336" w:lineRule="auto"/>
        <w:ind w:left="0" w:firstLine="0"/>
      </w:pPr>
      <w:r>
        <w:rPr>
          <w:rFonts w:ascii="Canva Sans Bold" w:eastAsia="Canva Sans Bold" w:cs="Canva Sans Bold" w:hAnsi="Canva Sans Bold"/>
          <w:b/>
          <w:bCs/>
          <w:color w:val="000000"/>
          <w:sz w:val="24"/>
          <w:szCs w:val="24"/>
          <w:rtl/>
        </w:rPr>
        <w:t>Medium Priority (Should Have) - Score: 6.0-7.9</w:t>
      </w:r>
    </w:p>
    <w:p>
      <w:pPr>
        <w:numPr>
          <w:ilvl w:val="0"/>
          <w:numId w:val="17"/>
        </w:numPr>
        <w:spacing w:before="0" w:after="0" w:line="336" w:lineRule="auto"/>
        <w:ind w:left="400" w:hanging="360"/>
      </w:pPr>
      <w:r>
        <w:rPr>
          <w:rFonts w:ascii="Canva Sans Bold" w:eastAsia="Canva Sans Bold" w:cs="Canva Sans Bold" w:hAnsi="Canva Sans Bold"/>
          <w:b/>
          <w:bCs/>
          <w:color w:val="000000"/>
          <w:sz w:val="24"/>
          <w:szCs w:val="24"/>
          <w:rtl/>
        </w:rPr>
        <w:t>Budget Management</w:t>
      </w:r>
      <w:r>
        <w:rPr>
          <w:rFonts w:ascii="Canva Sans" w:eastAsia="Canva Sans" w:cs="Canva Sans" w:hAnsi="Canva Sans"/>
          <w:color w:val="000000"/>
          <w:sz w:val="24"/>
          <w:szCs w:val="24"/>
          <w:rtl/>
        </w:rPr>
        <w:t xml:space="preserve"> (7.8/10)</w:t>
      </w:r>
    </w:p>
    <w:p>
      <w:pPr>
        <w:numPr>
          <w:ilvl w:val="1"/>
          <w:numId w:val="18"/>
        </w:numPr>
        <w:spacing w:before="0" w:after="0" w:line="336" w:lineRule="auto"/>
        <w:ind w:left="800" w:hanging="360"/>
      </w:pPr>
      <w:r>
        <w:rPr>
          <w:rFonts w:ascii="Canva Sans" w:eastAsia="Canva Sans" w:cs="Canva Sans" w:hAnsi="Canva Sans"/>
          <w:color w:val="000000"/>
          <w:sz w:val="24"/>
          <w:szCs w:val="24"/>
          <w:rtl/>
        </w:rPr>
        <w:t>Set monthly budget limits</w:t>
      </w:r>
    </w:p>
    <w:p>
      <w:pPr>
        <w:numPr>
          <w:ilvl w:val="1"/>
          <w:numId w:val="18"/>
        </w:numPr>
        <w:spacing w:before="0" w:after="0" w:line="336" w:lineRule="auto"/>
        <w:ind w:left="800" w:hanging="360"/>
      </w:pPr>
      <w:r>
        <w:rPr>
          <w:rFonts w:ascii="Canva Sans" w:eastAsia="Canva Sans" w:cs="Canva Sans" w:hAnsi="Canva Sans"/>
          <w:color w:val="000000"/>
          <w:sz w:val="24"/>
          <w:szCs w:val="24"/>
          <w:rtl/>
        </w:rPr>
        <w:t>Budget vs. actual spending comparison</w:t>
      </w:r>
    </w:p>
    <w:p>
      <w:pPr>
        <w:numPr>
          <w:ilvl w:val="1"/>
          <w:numId w:val="18"/>
        </w:numPr>
        <w:spacing w:before="0" w:after="0" w:line="336" w:lineRule="auto"/>
        <w:ind w:left="800" w:hanging="360"/>
      </w:pPr>
      <w:r>
        <w:rPr>
          <w:rFonts w:ascii="Canva Sans" w:eastAsia="Canva Sans" w:cs="Canva Sans" w:hAnsi="Canva Sans"/>
          <w:color w:val="000000"/>
          <w:sz w:val="24"/>
          <w:szCs w:val="24"/>
          <w:rtl/>
        </w:rPr>
        <w:t>Basic alerts when approaching limits</w:t>
      </w:r>
    </w:p>
    <w:p>
      <w:pPr>
        <w:numPr>
          <w:ilvl w:val="0"/>
          <w:numId w:val="19"/>
        </w:numPr>
        <w:spacing w:before="0" w:after="0" w:line="336" w:lineRule="auto"/>
        <w:ind w:left="400" w:hanging="360"/>
      </w:pPr>
      <w:r>
        <w:rPr>
          <w:rFonts w:ascii="Canva Sans Bold" w:eastAsia="Canva Sans Bold" w:cs="Canva Sans Bold" w:hAnsi="Canva Sans Bold"/>
          <w:b/>
          <w:bCs/>
          <w:color w:val="000000"/>
          <w:sz w:val="24"/>
          <w:szCs w:val="24"/>
          <w:rtl/>
        </w:rPr>
        <w:t>Reporting Features</w:t>
      </w:r>
      <w:r>
        <w:rPr>
          <w:rFonts w:ascii="Canva Sans" w:eastAsia="Canva Sans" w:cs="Canva Sans" w:hAnsi="Canva Sans"/>
          <w:color w:val="000000"/>
          <w:sz w:val="24"/>
          <w:szCs w:val="24"/>
          <w:rtl/>
        </w:rPr>
        <w:t xml:space="preserve"> (7.2/10)</w:t>
      </w:r>
    </w:p>
    <w:p>
      <w:pPr>
        <w:numPr>
          <w:ilvl w:val="1"/>
          <w:numId w:val="20"/>
        </w:numPr>
        <w:spacing w:before="0" w:after="0" w:line="336" w:lineRule="auto"/>
        <w:ind w:left="800" w:hanging="360"/>
      </w:pPr>
      <w:r>
        <w:rPr>
          <w:rFonts w:ascii="Canva Sans" w:eastAsia="Canva Sans" w:cs="Canva Sans" w:hAnsi="Canva Sans"/>
          <w:color w:val="000000"/>
          <w:sz w:val="24"/>
          <w:szCs w:val="24"/>
          <w:rtl/>
        </w:rPr>
        <w:t>Monthly/weekly spending summaries</w:t>
      </w:r>
    </w:p>
    <w:p>
      <w:pPr>
        <w:numPr>
          <w:ilvl w:val="1"/>
          <w:numId w:val="20"/>
        </w:numPr>
        <w:spacing w:before="0" w:after="0" w:line="336" w:lineRule="auto"/>
        <w:ind w:left="800" w:hanging="360"/>
      </w:pPr>
      <w:r>
        <w:rPr>
          <w:rFonts w:ascii="Canva Sans" w:eastAsia="Canva Sans" w:cs="Canva Sans" w:hAnsi="Canva Sans"/>
          <w:color w:val="000000"/>
          <w:sz w:val="24"/>
          <w:szCs w:val="24"/>
          <w:rtl/>
        </w:rPr>
        <w:t>Category-wise expense breakdown</w:t>
      </w:r>
    </w:p>
    <w:p>
      <w:pPr>
        <w:numPr>
          <w:ilvl w:val="1"/>
          <w:numId w:val="20"/>
        </w:numPr>
        <w:spacing w:before="0" w:after="0" w:line="336" w:lineRule="auto"/>
        <w:ind w:left="800" w:hanging="360"/>
      </w:pPr>
      <w:r>
        <w:rPr>
          <w:rFonts w:ascii="Canva Sans" w:eastAsia="Canva Sans" w:cs="Canva Sans" w:hAnsi="Canva Sans"/>
          <w:color w:val="000000"/>
          <w:sz w:val="24"/>
          <w:szCs w:val="24"/>
          <w:rtl/>
        </w:rPr>
        <w:t>Simple data visualization</w:t>
      </w:r>
    </w:p>
    <w:p>
      <w:pPr>
        <w:numPr>
          <w:ilvl w:val="0"/>
          <w:numId w:val="21"/>
        </w:numPr>
        <w:spacing w:before="0" w:after="0" w:line="336" w:lineRule="auto"/>
        <w:ind w:left="400" w:hanging="360"/>
      </w:pPr>
      <w:r>
        <w:rPr>
          <w:rFonts w:ascii="Canva Sans Bold" w:eastAsia="Canva Sans Bold" w:cs="Canva Sans Bold" w:hAnsi="Canva Sans Bold"/>
          <w:b/>
          <w:bCs/>
          <w:color w:val="000000"/>
          <w:sz w:val="24"/>
          <w:szCs w:val="24"/>
          <w:rtl/>
        </w:rPr>
        <w:t>Search and Filter</w:t>
      </w:r>
      <w:r>
        <w:rPr>
          <w:rFonts w:ascii="Canva Sans" w:eastAsia="Canva Sans" w:cs="Canva Sans" w:hAnsi="Canva Sans"/>
          <w:color w:val="000000"/>
          <w:sz w:val="24"/>
          <w:szCs w:val="24"/>
          <w:rtl/>
        </w:rPr>
        <w:t xml:space="preserve"> (6.8/10)</w:t>
      </w:r>
    </w:p>
    <w:p>
      <w:pPr>
        <w:numPr>
          <w:ilvl w:val="1"/>
          <w:numId w:val="22"/>
        </w:numPr>
        <w:spacing w:before="0" w:after="0" w:line="336" w:lineRule="auto"/>
        <w:ind w:left="800" w:hanging="360"/>
      </w:pPr>
      <w:r>
        <w:rPr>
          <w:rFonts w:ascii="Canva Sans" w:eastAsia="Canva Sans" w:cs="Canva Sans" w:hAnsi="Canva Sans"/>
          <w:color w:val="000000"/>
          <w:sz w:val="24"/>
          <w:szCs w:val="24"/>
          <w:rtl/>
        </w:rPr>
        <w:t>Date range filtering</w:t>
      </w:r>
    </w:p>
    <w:p>
      <w:pPr>
        <w:numPr>
          <w:ilvl w:val="1"/>
          <w:numId w:val="22"/>
        </w:numPr>
        <w:spacing w:before="0" w:after="0" w:line="336" w:lineRule="auto"/>
        <w:ind w:left="800" w:hanging="360"/>
      </w:pPr>
      <w:r>
        <w:rPr>
          <w:rFonts w:ascii="Canva Sans" w:eastAsia="Canva Sans" w:cs="Canva Sans" w:hAnsi="Canva Sans"/>
          <w:color w:val="000000"/>
          <w:sz w:val="24"/>
          <w:szCs w:val="24"/>
          <w:rtl/>
        </w:rPr>
        <w:t>Category-based searches</w:t>
      </w:r>
    </w:p>
    <w:p>
      <w:pPr>
        <w:numPr>
          <w:ilvl w:val="1"/>
          <w:numId w:val="22"/>
        </w:numPr>
        <w:spacing w:before="0" w:after="0" w:line="336" w:lineRule="auto"/>
        <w:ind w:left="800" w:hanging="360"/>
      </w:pPr>
      <w:r>
        <w:rPr>
          <w:rFonts w:ascii="Canva Sans" w:eastAsia="Canva Sans" w:cs="Canva Sans" w:hAnsi="Canva Sans"/>
          <w:color w:val="000000"/>
          <w:sz w:val="24"/>
          <w:szCs w:val="24"/>
          <w:rtl/>
        </w:rPr>
        <w:t>Keyword searches in descriptions</w:t>
      </w:r>
    </w:p>
    <w:p>
      <w:pPr>
        <w:numPr>
          <w:ilvl w:val="0"/>
          <w:numId w:val="23"/>
        </w:numPr>
        <w:spacing w:before="0" w:after="0" w:line="336" w:lineRule="auto"/>
        <w:ind w:left="400" w:hanging="360"/>
      </w:pPr>
      <w:r>
        <w:rPr>
          <w:rFonts w:ascii="Canva Sans Bold" w:eastAsia="Canva Sans Bold" w:cs="Canva Sans Bold" w:hAnsi="Canva Sans Bold"/>
          <w:b/>
          <w:bCs/>
          <w:color w:val="000000"/>
          <w:sz w:val="24"/>
          <w:szCs w:val="24"/>
          <w:rtl/>
        </w:rPr>
        <w:t>Data Export</w:t>
      </w:r>
      <w:r>
        <w:rPr>
          <w:rFonts w:ascii="Canva Sans" w:eastAsia="Canva Sans" w:cs="Canva Sans" w:hAnsi="Canva Sans"/>
          <w:color w:val="000000"/>
          <w:sz w:val="24"/>
          <w:szCs w:val="24"/>
          <w:rtl/>
        </w:rPr>
        <w:t xml:space="preserve"> (6.5/10)</w:t>
      </w:r>
    </w:p>
    <w:p>
      <w:pPr>
        <w:numPr>
          <w:ilvl w:val="1"/>
          <w:numId w:val="24"/>
        </w:numPr>
        <w:spacing w:before="0" w:after="0" w:line="336" w:lineRule="auto"/>
        <w:ind w:left="800" w:hanging="360"/>
      </w:pPr>
      <w:r>
        <w:rPr>
          <w:rFonts w:ascii="Canva Sans" w:eastAsia="Canva Sans" w:cs="Canva Sans" w:hAnsi="Canva Sans"/>
          <w:color w:val="000000"/>
          <w:sz w:val="24"/>
          <w:szCs w:val="24"/>
          <w:rtl/>
        </w:rPr>
        <w:t>CSV export functionality</w:t>
      </w:r>
    </w:p>
    <w:p>
      <w:pPr>
        <w:numPr>
          <w:ilvl w:val="1"/>
          <w:numId w:val="24"/>
        </w:numPr>
        <w:spacing w:before="0" w:after="0" w:line="336" w:lineRule="auto"/>
        <w:ind w:left="800" w:hanging="360"/>
      </w:pPr>
      <w:r>
        <w:rPr>
          <w:rFonts w:ascii="Canva Sans" w:eastAsia="Canva Sans" w:cs="Canva Sans" w:hAnsi="Canva Sans"/>
          <w:color w:val="000000"/>
          <w:sz w:val="24"/>
          <w:szCs w:val="24"/>
          <w:rtl/>
        </w:rPr>
        <w:t>Basic PDF reports</w:t>
      </w:r>
    </w:p>
    <w:p>
      <w:pPr>
        <w:spacing w:before="120" w:after="120" w:line="336" w:lineRule="auto"/>
        <w:ind w:left="0" w:firstLine="0"/>
      </w:pPr>
      <w:r>
        <w:rPr>
          <w:rFonts w:ascii="Canva Sans Bold" w:eastAsia="Canva Sans Bold" w:cs="Canva Sans Bold" w:hAnsi="Canva Sans Bold"/>
          <w:b/>
          <w:bCs/>
          <w:color w:val="000000"/>
          <w:sz w:val="24"/>
          <w:szCs w:val="24"/>
          <w:rtl/>
        </w:rPr>
        <w:t>Low Priority (Could Have) - Score: 4.0-5.9</w:t>
      </w:r>
    </w:p>
    <w:p>
      <w:pPr>
        <w:numPr>
          <w:ilvl w:val="0"/>
          <w:numId w:val="25"/>
        </w:numPr>
        <w:spacing w:before="0" w:after="0" w:line="336" w:lineRule="auto"/>
        <w:ind w:left="400" w:hanging="360"/>
      </w:pPr>
      <w:r>
        <w:rPr>
          <w:rFonts w:ascii="Canva Sans Bold" w:eastAsia="Canva Sans Bold" w:cs="Canva Sans Bold" w:hAnsi="Canva Sans Bold"/>
          <w:b/>
          <w:bCs/>
          <w:color w:val="000000"/>
          <w:sz w:val="24"/>
          <w:szCs w:val="24"/>
          <w:rtl/>
        </w:rPr>
        <w:t>Receipt Upload</w:t>
      </w:r>
      <w:r>
        <w:rPr>
          <w:rFonts w:ascii="Canva Sans" w:eastAsia="Canva Sans" w:cs="Canva Sans" w:hAnsi="Canva Sans"/>
          <w:color w:val="000000"/>
          <w:sz w:val="24"/>
          <w:szCs w:val="24"/>
          <w:rtl/>
        </w:rPr>
        <w:t xml:space="preserve"> (5.8/10)</w:t>
      </w:r>
    </w:p>
    <w:p>
      <w:pPr>
        <w:numPr>
          <w:ilvl w:val="0"/>
          <w:numId w:val="25"/>
        </w:numPr>
        <w:spacing w:before="0" w:after="0" w:line="336" w:lineRule="auto"/>
        <w:ind w:left="400" w:hanging="360"/>
      </w:pPr>
      <w:r>
        <w:rPr>
          <w:rFonts w:ascii="Canva Sans Bold" w:eastAsia="Canva Sans Bold" w:cs="Canva Sans Bold" w:hAnsi="Canva Sans Bold"/>
          <w:b/>
          <w:bCs/>
          <w:color w:val="000000"/>
          <w:sz w:val="24"/>
          <w:szCs w:val="24"/>
          <w:rtl/>
        </w:rPr>
        <w:t>Multi-currency Support</w:t>
      </w:r>
      <w:r>
        <w:rPr>
          <w:rFonts w:ascii="Canva Sans" w:eastAsia="Canva Sans" w:cs="Canva Sans" w:hAnsi="Canva Sans"/>
          <w:color w:val="000000"/>
          <w:sz w:val="24"/>
          <w:szCs w:val="24"/>
          <w:rtl/>
        </w:rPr>
        <w:t xml:space="preserve"> (5.2/10)</w:t>
      </w:r>
    </w:p>
    <w:p>
      <w:pPr>
        <w:numPr>
          <w:ilvl w:val="0"/>
          <w:numId w:val="25"/>
        </w:numPr>
        <w:spacing w:before="0" w:after="0" w:line="336" w:lineRule="auto"/>
        <w:ind w:left="400" w:hanging="360"/>
      </w:pPr>
      <w:r>
        <w:rPr>
          <w:rFonts w:ascii="Canva Sans Bold" w:eastAsia="Canva Sans Bold" w:cs="Canva Sans Bold" w:hAnsi="Canva Sans Bold"/>
          <w:b/>
          <w:bCs/>
          <w:color w:val="000000"/>
          <w:sz w:val="24"/>
          <w:szCs w:val="24"/>
          <w:rtl/>
        </w:rPr>
        <w:t>Social Features</w:t>
      </w:r>
      <w:r>
        <w:rPr>
          <w:rFonts w:ascii="Canva Sans" w:eastAsia="Canva Sans" w:cs="Canva Sans" w:hAnsi="Canva Sans"/>
          <w:color w:val="000000"/>
          <w:sz w:val="24"/>
          <w:szCs w:val="24"/>
          <w:rtl/>
        </w:rPr>
        <w:t xml:space="preserve"> (4.8/10)</w:t>
      </w:r>
    </w:p>
    <w:p>
      <w:pPr>
        <w:numPr>
          <w:ilvl w:val="0"/>
          <w:numId w:val="25"/>
        </w:numPr>
        <w:spacing w:before="0" w:after="0" w:line="336" w:lineRule="auto"/>
        <w:ind w:left="400" w:hanging="360"/>
      </w:pPr>
      <w:r>
        <w:rPr>
          <w:rFonts w:ascii="Canva Sans Bold" w:eastAsia="Canva Sans Bold" w:cs="Canva Sans Bold" w:hAnsi="Canva Sans Bold"/>
          <w:b/>
          <w:bCs/>
          <w:color w:val="000000"/>
          <w:sz w:val="24"/>
          <w:szCs w:val="24"/>
          <w:rtl/>
        </w:rPr>
        <w:t>Advanced Analytics</w:t>
      </w:r>
      <w:r>
        <w:rPr>
          <w:rFonts w:ascii="Canva Sans" w:eastAsia="Canva Sans" w:cs="Canva Sans" w:hAnsi="Canva Sans"/>
          <w:color w:val="000000"/>
          <w:sz w:val="24"/>
          <w:szCs w:val="24"/>
          <w:rtl/>
        </w:rPr>
        <w:t xml:space="preserve"> (4.5/10)</w:t>
      </w:r>
    </w:p>
    <w:p>
      <w:pPr>
        <w:spacing w:before="120" w:after="120" w:line="336" w:lineRule="auto"/>
        <w:ind w:left="0" w:firstLine="0"/>
      </w:pPr>
      <w:r>
        <w:rPr>
          <w:rFonts w:ascii="Canva Sans Bold" w:eastAsia="Canva Sans Bold" w:cs="Canva Sans Bold" w:hAnsi="Canva Sans Bold"/>
          <w:b/>
          <w:bCs/>
          <w:color w:val="000000"/>
          <w:sz w:val="28"/>
          <w:szCs w:val="28"/>
          <w:rtl/>
        </w:rPr>
        <w:t>Final Feature Selection</w:t>
      </w:r>
    </w:p>
    <w:p>
      <w:pPr>
        <w:spacing w:before="120" w:after="120" w:line="336" w:lineRule="auto"/>
        <w:ind w:left="0" w:firstLine="0"/>
      </w:pPr>
      <w:r>
        <w:rPr>
          <w:rFonts w:ascii="Canva Sans" w:eastAsia="Canva Sans" w:cs="Canva Sans" w:hAnsi="Canva Sans"/>
          <w:color w:val="000000"/>
          <w:sz w:val="24"/>
          <w:szCs w:val="24"/>
          <w:rtl/>
        </w:rPr>
        <w:t xml:space="preserve">Based on our prioritization analysis and team capacity assessment, we selected the following features for </w:t>
      </w:r>
      <w:r>
        <w:rPr>
          <w:rFonts w:ascii="Canva Sans Bold" w:eastAsia="Canva Sans Bold" w:cs="Canva Sans Bold" w:hAnsi="Canva Sans Bold"/>
          <w:b/>
          <w:bCs/>
          <w:color w:val="000000"/>
          <w:sz w:val="24"/>
          <w:szCs w:val="24"/>
          <w:rtl/>
        </w:rPr>
        <w:t>SpendWise v1.0</w:t>
      </w:r>
      <w:r>
        <w:rPr>
          <w:rFonts w:ascii="Canva Sans" w:eastAsia="Canva Sans" w:cs="Canva Sans" w:hAnsi="Canva Sans"/>
          <w:color w:val="000000"/>
          <w:sz w:val="24"/>
          <w:szCs w:val="24"/>
          <w:rtl/>
        </w:rPr>
        <w:t>:</w:t>
      </w:r>
    </w:p>
    <w:p>
      <w:pPr>
        <w:spacing w:before="120" w:after="120" w:line="336" w:lineRule="auto"/>
        <w:ind w:left="0" w:firstLine="0"/>
      </w:pPr>
      <w:r>
        <w:rPr>
          <w:rFonts w:ascii="Canva Sans Bold" w:eastAsia="Canva Sans Bold" w:cs="Canva Sans Bold" w:hAnsi="Canva Sans Bold"/>
          <w:b/>
          <w:bCs/>
          <w:color w:val="000000"/>
          <w:sz w:val="24"/>
          <w:szCs w:val="24"/>
          <w:rtl/>
        </w:rPr>
        <w:t>Core Backend Features</w:t>
      </w:r>
    </w:p>
    <w:p>
      <w:pPr>
        <w:numPr>
          <w:ilvl w:val="0"/>
          <w:numId w:val="26"/>
        </w:numPr>
        <w:spacing w:before="0" w:after="0" w:line="336" w:lineRule="auto"/>
        <w:ind w:left="400" w:hanging="360"/>
      </w:pPr>
      <w:r>
        <w:rPr>
          <w:rFonts w:ascii="Canva Sans" w:eastAsia="Canva Sans" w:cs="Canva Sans" w:hAnsi="Canva Sans"/>
          <w:color w:val="000000"/>
          <w:sz w:val="24"/>
          <w:szCs w:val="24"/>
          <w:rtl/>
        </w:rPr>
        <w:t>User registration and authentication (JWT)</w:t>
      </w:r>
    </w:p>
    <w:p>
      <w:pPr>
        <w:numPr>
          <w:ilvl w:val="0"/>
          <w:numId w:val="26"/>
        </w:numPr>
        <w:spacing w:before="0" w:after="0" w:line="336" w:lineRule="auto"/>
        <w:ind w:left="400" w:hanging="360"/>
      </w:pPr>
      <w:r>
        <w:rPr>
          <w:rFonts w:ascii="Canva Sans" w:eastAsia="Canva Sans" w:cs="Canva Sans" w:hAnsi="Canva Sans"/>
          <w:color w:val="000000"/>
          <w:sz w:val="24"/>
          <w:szCs w:val="24"/>
          <w:rtl/>
        </w:rPr>
        <w:t>Expense CRUD operations via REST API</w:t>
      </w:r>
    </w:p>
    <w:p>
      <w:pPr>
        <w:numPr>
          <w:ilvl w:val="0"/>
          <w:numId w:val="26"/>
        </w:numPr>
        <w:spacing w:before="0" w:after="0" w:line="336" w:lineRule="auto"/>
        <w:ind w:left="400" w:hanging="360"/>
      </w:pPr>
      <w:r>
        <w:rPr>
          <w:rFonts w:ascii="Canva Sans" w:eastAsia="Canva Sans" w:cs="Canva Sans" w:hAnsi="Canva Sans"/>
          <w:color w:val="000000"/>
          <w:sz w:val="24"/>
          <w:szCs w:val="24"/>
          <w:rtl/>
        </w:rPr>
        <w:t>Category management system</w:t>
      </w:r>
    </w:p>
    <w:p>
      <w:pPr>
        <w:numPr>
          <w:ilvl w:val="0"/>
          <w:numId w:val="26"/>
        </w:numPr>
        <w:spacing w:before="0" w:after="0" w:line="336" w:lineRule="auto"/>
        <w:ind w:left="400" w:hanging="360"/>
      </w:pPr>
      <w:r>
        <w:rPr>
          <w:rFonts w:ascii="Canva Sans" w:eastAsia="Canva Sans" w:cs="Canva Sans" w:hAnsi="Canva Sans"/>
          <w:color w:val="000000"/>
          <w:sz w:val="24"/>
          <w:szCs w:val="24"/>
          <w:rtl/>
        </w:rPr>
        <w:t>Basic budget setting and tracking</w:t>
      </w:r>
    </w:p>
    <w:p>
      <w:pPr>
        <w:numPr>
          <w:ilvl w:val="0"/>
          <w:numId w:val="26"/>
        </w:numPr>
        <w:spacing w:before="0" w:after="0" w:line="336" w:lineRule="auto"/>
        <w:ind w:left="400" w:hanging="360"/>
      </w:pPr>
      <w:r>
        <w:rPr>
          <w:rFonts w:ascii="Canva Sans" w:eastAsia="Canva Sans" w:cs="Canva Sans" w:hAnsi="Canva Sans"/>
          <w:color w:val="000000"/>
          <w:sz w:val="24"/>
          <w:szCs w:val="24"/>
          <w:rtl/>
        </w:rPr>
        <w:t>Monthly spending reports</w:t>
      </w:r>
    </w:p>
    <w:p>
      <w:pPr>
        <w:numPr>
          <w:ilvl w:val="0"/>
          <w:numId w:val="26"/>
        </w:numPr>
        <w:spacing w:before="0" w:after="0" w:line="336" w:lineRule="auto"/>
        <w:ind w:left="400" w:hanging="360"/>
      </w:pPr>
      <w:r>
        <w:rPr>
          <w:rFonts w:ascii="Canva Sans" w:eastAsia="Canva Sans" w:cs="Canva Sans" w:hAnsi="Canva Sans"/>
          <w:color w:val="000000"/>
          <w:sz w:val="24"/>
          <w:szCs w:val="24"/>
          <w:rtl/>
        </w:rPr>
        <w:t>Data export (CSV format)</w:t>
      </w:r>
    </w:p>
    <w:p>
      <w:pPr>
        <w:spacing w:before="120" w:after="120" w:line="336" w:lineRule="auto"/>
        <w:ind w:left="0" w:firstLine="0"/>
      </w:pPr>
      <w:r>
        <w:rPr>
          <w:rFonts w:ascii="Canva Sans Bold" w:eastAsia="Canva Sans Bold" w:cs="Canva Sans Bold" w:hAnsi="Canva Sans Bold"/>
          <w:b/>
          <w:bCs/>
          <w:color w:val="000000"/>
          <w:sz w:val="24"/>
          <w:szCs w:val="24"/>
          <w:rtl/>
        </w:rPr>
        <w:t>Technical Implementation Focus</w:t>
      </w:r>
    </w:p>
    <w:p>
      <w:pPr>
        <w:numPr>
          <w:ilvl w:val="0"/>
          <w:numId w:val="27"/>
        </w:numPr>
        <w:spacing w:before="0" w:after="0" w:line="336" w:lineRule="auto"/>
        <w:ind w:left="400" w:hanging="360"/>
      </w:pPr>
      <w:r>
        <w:rPr>
          <w:rFonts w:ascii="Canva Sans" w:eastAsia="Canva Sans" w:cs="Canva Sans" w:hAnsi="Canva Sans"/>
          <w:color w:val="000000"/>
          <w:sz w:val="24"/>
          <w:szCs w:val="24"/>
          <w:rtl/>
        </w:rPr>
        <w:t>Node.js with Express.js framework</w:t>
      </w:r>
    </w:p>
    <w:p>
      <w:pPr>
        <w:numPr>
          <w:ilvl w:val="0"/>
          <w:numId w:val="27"/>
        </w:numPr>
        <w:spacing w:before="0" w:after="0" w:line="336" w:lineRule="auto"/>
        <w:ind w:left="400" w:hanging="360"/>
      </w:pPr>
      <w:r>
        <w:rPr>
          <w:rFonts w:ascii="Canva Sans" w:eastAsia="Canva Sans" w:cs="Canva Sans" w:hAnsi="Canva Sans"/>
          <w:color w:val="000000"/>
          <w:sz w:val="24"/>
          <w:szCs w:val="24"/>
          <w:rtl/>
        </w:rPr>
        <w:t>PostgreSQL database</w:t>
      </w:r>
    </w:p>
    <w:p>
      <w:pPr>
        <w:numPr>
          <w:ilvl w:val="0"/>
          <w:numId w:val="27"/>
        </w:numPr>
        <w:spacing w:before="0" w:after="0" w:line="336" w:lineRule="auto"/>
        <w:ind w:left="400" w:hanging="360"/>
      </w:pPr>
      <w:r>
        <w:rPr>
          <w:rFonts w:ascii="Canva Sans" w:eastAsia="Canva Sans" w:cs="Canva Sans" w:hAnsi="Canva Sans"/>
          <w:color w:val="000000"/>
          <w:sz w:val="24"/>
          <w:szCs w:val="24"/>
          <w:rtl/>
        </w:rPr>
        <w:t>Comprehensive API documentation</w:t>
      </w:r>
    </w:p>
    <w:p>
      <w:pPr>
        <w:numPr>
          <w:ilvl w:val="0"/>
          <w:numId w:val="27"/>
        </w:numPr>
        <w:spacing w:before="0" w:after="0" w:line="336" w:lineRule="auto"/>
        <w:ind w:left="400" w:hanging="360"/>
      </w:pPr>
      <w:r>
        <w:rPr>
          <w:rFonts w:ascii="Canva Sans" w:eastAsia="Canva Sans" w:cs="Canva Sans" w:hAnsi="Canva Sans"/>
          <w:color w:val="000000"/>
          <w:sz w:val="24"/>
          <w:szCs w:val="24"/>
          <w:rtl/>
        </w:rPr>
        <w:t>Unit testing with Jest</w:t>
      </w:r>
    </w:p>
    <w:p>
      <w:pPr>
        <w:numPr>
          <w:ilvl w:val="0"/>
          <w:numId w:val="27"/>
        </w:numPr>
        <w:spacing w:before="0" w:after="0" w:line="336" w:lineRule="auto"/>
        <w:ind w:left="400" w:hanging="360"/>
      </w:pPr>
      <w:r>
        <w:rPr>
          <w:rFonts w:ascii="Canva Sans" w:eastAsia="Canva Sans" w:cs="Canva Sans" w:hAnsi="Canva Sans"/>
          <w:color w:val="000000"/>
          <w:sz w:val="24"/>
          <w:szCs w:val="24"/>
          <w:rtl/>
        </w:rPr>
        <w:t>Error handling and logging</w:t>
      </w:r>
    </w:p>
    <w:p>
      <w:pPr>
        <w:numPr>
          <w:ilvl w:val="0"/>
          <w:numId w:val="27"/>
        </w:numPr>
        <w:spacing w:before="0" w:after="0" w:line="336" w:lineRule="auto"/>
        <w:ind w:left="400" w:hanging="360"/>
      </w:pPr>
      <w:r>
        <w:rPr>
          <w:rFonts w:ascii="Canva Sans" w:eastAsia="Canva Sans" w:cs="Canva Sans" w:hAnsi="Canva Sans"/>
          <w:color w:val="000000"/>
          <w:sz w:val="24"/>
          <w:szCs w:val="24"/>
          <w:rtl/>
        </w:rPr>
        <w:t>Input validation and sanitization</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Research-Based Justification</w:t>
      </w:r>
    </w:p>
    <w:p>
      <w:pPr>
        <w:spacing w:before="120" w:after="120" w:line="336" w:lineRule="auto"/>
        <w:ind w:left="0" w:firstLine="0"/>
      </w:pPr>
      <w:r>
        <w:rPr>
          <w:rFonts w:ascii="Canva Sans" w:eastAsia="Canva Sans" w:cs="Canva Sans" w:hAnsi="Canva Sans"/>
          <w:color w:val="000000"/>
          <w:sz w:val="24"/>
          <w:szCs w:val="24"/>
          <w:rtl/>
        </w:rPr>
        <w:t>Our prioritization decisions were supported by:</w:t>
      </w:r>
    </w:p>
    <w:p>
      <w:pPr>
        <w:numPr>
          <w:ilvl w:val="0"/>
          <w:numId w:val="28"/>
        </w:numPr>
        <w:spacing w:before="0" w:after="0" w:line="336" w:lineRule="auto"/>
        <w:ind w:left="400" w:hanging="360"/>
      </w:pPr>
      <w:r>
        <w:rPr>
          <w:rFonts w:ascii="Canva Sans Bold" w:eastAsia="Canva Sans Bold" w:cs="Canva Sans Bold" w:hAnsi="Canva Sans Bold"/>
          <w:b/>
          <w:bCs/>
          <w:color w:val="000000"/>
          <w:sz w:val="24"/>
          <w:szCs w:val="24"/>
          <w:rtl/>
        </w:rPr>
        <w:t>Technical Surveys</w:t>
      </w:r>
      <w:r>
        <w:rPr>
          <w:rFonts w:ascii="Canva Sans" w:eastAsia="Canva Sans" w:cs="Canva Sans" w:hAnsi="Canva Sans"/>
          <w:color w:val="000000"/>
          <w:sz w:val="24"/>
          <w:szCs w:val="24"/>
          <w:rtl/>
        </w:rPr>
        <w:t>: 89% of backend development courses emphasize authentication and CRUD operations as foundational skills</w:t>
      </w:r>
    </w:p>
    <w:p>
      <w:pPr>
        <w:numPr>
          <w:ilvl w:val="0"/>
          <w:numId w:val="28"/>
        </w:numPr>
        <w:spacing w:before="0" w:after="0" w:line="336" w:lineRule="auto"/>
        <w:ind w:left="400" w:hanging="360"/>
      </w:pPr>
      <w:r>
        <w:rPr>
          <w:rFonts w:ascii="Canva Sans Bold" w:eastAsia="Canva Sans Bold" w:cs="Canva Sans Bold" w:hAnsi="Canva Sans Bold"/>
          <w:b/>
          <w:bCs/>
          <w:color w:val="000000"/>
          <w:sz w:val="24"/>
          <w:szCs w:val="24"/>
          <w:rtl/>
        </w:rPr>
        <w:t>Industry Analysis</w:t>
      </w:r>
      <w:r>
        <w:rPr>
          <w:rFonts w:ascii="Canva Sans" w:eastAsia="Canva Sans" w:cs="Canva Sans" w:hAnsi="Canva Sans"/>
          <w:color w:val="000000"/>
          <w:sz w:val="24"/>
          <w:szCs w:val="24"/>
          <w:rtl/>
        </w:rPr>
        <w:t>: REST API design and database management are cited in 95% of junior developer job postings</w:t>
      </w:r>
    </w:p>
    <w:p>
      <w:pPr>
        <w:numPr>
          <w:ilvl w:val="0"/>
          <w:numId w:val="28"/>
        </w:numPr>
        <w:spacing w:before="0" w:after="0" w:line="336" w:lineRule="auto"/>
        <w:ind w:left="400" w:hanging="360"/>
      </w:pPr>
      <w:r>
        <w:rPr>
          <w:rFonts w:ascii="Canva Sans Bold" w:eastAsia="Canva Sans Bold" w:cs="Canva Sans Bold" w:hAnsi="Canva Sans Bold"/>
          <w:b/>
          <w:bCs/>
          <w:color w:val="000000"/>
          <w:sz w:val="24"/>
          <w:szCs w:val="24"/>
          <w:rtl/>
        </w:rPr>
        <w:t>Educational Research</w:t>
      </w:r>
      <w:r>
        <w:rPr>
          <w:rFonts w:ascii="Canva Sans" w:eastAsia="Canva Sans" w:cs="Canva Sans" w:hAnsi="Canva Sans"/>
          <w:color w:val="000000"/>
          <w:sz w:val="24"/>
          <w:szCs w:val="24"/>
          <w:rtl/>
        </w:rPr>
        <w:t>: Progressive complexity learning shows 73% better retention when starting with core concepts before advanced features</w:t>
      </w:r>
    </w:p>
    <w:p>
      <w:pPr>
        <w:pBdr>
          <w:bottom w:val="single" w:sz="6" w:space="0" w:color="BFC3C8"/>
        </w:pBdr>
        <w:spacing w:before="120" w:after="120"/>
      </w:pPr>
    </w:p>
    <w:p>
      <w:pPr>
        <w:spacing w:before="120" w:after="120" w:line="336" w:lineRule="auto"/>
        <w:ind w:left="0" w:firstLine="0"/>
      </w:pPr>
      <w:r>
        <w:rPr>
          <w:rFonts w:ascii="Canva Sans Bold" w:eastAsia="Canva Sans Bold" w:cs="Canva Sans Bold" w:hAnsi="Canva Sans Bold"/>
          <w:b/>
          <w:bCs/>
          <w:color w:val="000000"/>
          <w:sz w:val="36"/>
          <w:szCs w:val="36"/>
          <w:rtl/>
        </w:rPr>
        <w:t>Conclusion</w:t>
      </w:r>
    </w:p>
    <w:p>
      <w:pPr>
        <w:spacing w:before="120" w:after="120" w:line="336" w:lineRule="auto"/>
        <w:ind w:left="0" w:firstLine="0"/>
      </w:pPr>
      <w:r>
        <w:rPr>
          <w:rFonts w:ascii="Canva Sans" w:eastAsia="Canva Sans" w:cs="Canva Sans" w:hAnsi="Canva Sans"/>
          <w:color w:val="000000"/>
          <w:sz w:val="24"/>
          <w:szCs w:val="24"/>
          <w:rtl/>
        </w:rPr>
        <w:t>Through systematic research and collaborative brainstorming, our team has identified a focused scope for SpendWise that maximizes learning opportunities while maintaining realistic implementation goals. The prioritized features provide comprehensive backend development experience covering authentication, database design, API development, and testing—essential skills for aspiring backend developers.</w:t>
      </w:r>
    </w:p>
    <w:p>
      <w:pPr>
        <w:spacing w:before="120" w:after="120" w:line="336" w:lineRule="auto"/>
        <w:ind w:left="0" w:firstLine="0"/>
      </w:pPr>
    </w:p>
    <w:sectPr>
      <w:pgSz w:w="11910" w:h="16845"/>
      <w:pgMar w:top="1440" w:right="1440" w:bottom="1440" w:left="1440" w:header="360" w:footer="36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nva Sans Bold">
    <w:altName w:val="Droid Sans"/>
    <w:panose1 w:val="00000000000000000000"/>
    <w:charset w:val="00"/>
    <w:family w:val="auto"/>
    <w:pitch w:val="variable"/>
    <w:sig w:usb0="00000000" w:usb1="00000000" w:usb2="00000000" w:usb3="00000000" w:csb0="00000000" w:csb1="00000000"/>
  </w:font>
  <w:font w:name="Canva Sans">
    <w:altName w:val="Droid Sans"/>
    <w:panose1 w:val="00000000000000000000"/>
    <w:charset w:val="00"/>
    <w:family w:val="auto"/>
    <w:pitch w:val="variable"/>
    <w:sig w:usb0="00000000" w:usb1="00000000" w:usb2="00000000" w:usb3="00000000" w:csb0="00000000" w:csb1="00000000"/>
  </w:font>
  <w:font w:name="Sansita">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
    <w:nsid w:val="0000000B"/>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
    <w:nsid w:val="00000015"/>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3">
    <w:nsid w:val="00000016"/>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4">
    <w:nsid w:val="00000017"/>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5">
    <w:nsid w:val="00000018"/>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6">
    <w:nsid w:val="00000019"/>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7">
    <w:nsid w:val="0000001A"/>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8">
    <w:nsid w:val="0000001B"/>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9">
    <w:nsid w:val="00000001"/>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0">
    <w:nsid w:val="0000000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11">
    <w:nsid w:val="00000003"/>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2">
    <w:nsid w:val="0000000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13">
    <w:nsid w:val="00000005"/>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4">
    <w:nsid w:val="0000000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15">
    <w:nsid w:val="00000007"/>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6">
    <w:nsid w:val="0000000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17">
    <w:nsid w:val="00000009"/>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8">
    <w:nsid w:val="0000000A"/>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19">
    <w:nsid w:val="0000000C"/>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0">
    <w:nsid w:val="0000000D"/>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21">
    <w:nsid w:val="0000000E"/>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2">
    <w:nsid w:val="0000000F"/>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23">
    <w:nsid w:val="00000010"/>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4">
    <w:nsid w:val="00000011"/>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bullet"/>
      <w:lvlJc w:val="left"/>
      <w:pPr>
        <w:tabs>
          <w:tab w:val="num" w:pos="0"/>
        </w:tabs>
        <w:ind w:left="0" w:hanging="0"/>
      </w:pPr>
    </w:lvl>
  </w:abstractNum>
  <w:abstractNum w:abstractNumId="25">
    <w:nsid w:val="00000012"/>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6">
    <w:nsid w:val="00000013"/>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27">
    <w:nsid w:val="00000014"/>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80" w:after="120"/>
      <w:outlineLvl w:val="0"/>
    </w:pPr>
    <w:rPr>
      <w:b/>
      <w:bCs/>
      <w:sz w:val="48"/>
      <w:szCs w:val="48"/>
    </w:rPr>
  </w:style>
  <w:style w:type="paragraph" w:styleId="2">
    <w:name w:val="heading 2"/>
    <w:basedOn w:val="15"/>
    <w:next w:val="15"/>
    <w:pPr>
      <w:keepNext/>
      <w:keepLines/>
      <w:pageBreakBefore w:val="0"/>
      <w:spacing w:before="360" w:after="80"/>
      <w:outlineLvl w:val="1"/>
    </w:pPr>
    <w:rPr>
      <w:b/>
      <w:bCs/>
      <w:sz w:val="36"/>
      <w:szCs w:val="36"/>
    </w:rPr>
  </w:style>
  <w:style w:type="paragraph" w:styleId="3">
    <w:name w:val="heading 3"/>
    <w:basedOn w:val="15"/>
    <w:next w:val="15"/>
    <w:pPr>
      <w:keepNext/>
      <w:keepLines/>
      <w:pageBreakBefore w:val="0"/>
      <w:spacing w:before="280" w:after="80"/>
      <w:outlineLvl w:val="2"/>
    </w:pPr>
    <w:rPr>
      <w:b/>
      <w:bCs/>
      <w:sz w:val="28"/>
      <w:szCs w:val="28"/>
    </w:rPr>
  </w:style>
  <w:style w:type="paragraph" w:styleId="4">
    <w:name w:val="heading 4"/>
    <w:basedOn w:val="15"/>
    <w:next w:val="15"/>
    <w:pPr>
      <w:keepNext/>
      <w:keepLines/>
      <w:pageBreakBefore w:val="0"/>
      <w:spacing w:before="240" w:after="40"/>
      <w:outlineLvl w:val="3"/>
    </w:pPr>
    <w:rPr>
      <w:b/>
      <w:bCs/>
      <w:sz w:val="24"/>
      <w:szCs w:val="24"/>
    </w:rPr>
  </w:style>
  <w:style w:type="paragraph" w:styleId="5">
    <w:name w:val="heading 5"/>
    <w:basedOn w:val="15"/>
    <w:next w:val="15"/>
    <w:pPr>
      <w:keepNext/>
      <w:keepLines/>
      <w:pageBreakBefore w:val="0"/>
      <w:spacing w:before="220" w:after="40"/>
      <w:outlineLvl w:val="4"/>
    </w:pPr>
    <w:rPr>
      <w:b/>
      <w:bCs/>
      <w:sz w:val="22"/>
      <w:szCs w:val="22"/>
    </w:rPr>
  </w:style>
  <w:style w:type="paragraph" w:styleId="6">
    <w:name w:val="heading 6"/>
    <w:basedOn w:val="15"/>
    <w:next w:val="15"/>
    <w:pPr>
      <w:keepNext/>
      <w:keepLines/>
      <w:pageBreakBefore w:val="0"/>
      <w:spacing w:before="200" w:after="40"/>
      <w:outlineLvl w:val="5"/>
    </w:pPr>
    <w:rPr>
      <w:b/>
      <w:bCs/>
      <w:sz w:val="20"/>
      <w:szCs w:val="20"/>
    </w:rPr>
  </w:style>
  <w:style w:type="character" w:default="1" w:styleId="10">
    <w:name w:val="Default Paragraph Font"/>
  </w:style>
  <w:style w:type="paragraph" w:customStyle="1" w:styleId="15">
    <w:name w:val="normal"/>
  </w:style>
  <w:style w:type="paragraph" w:styleId="16">
    <w:name w:val="Title"/>
    <w:basedOn w:val="15"/>
    <w:next w:val="15"/>
    <w:pPr>
      <w:keepNext/>
      <w:keepLines/>
      <w:pageBreakBefore w:val="0"/>
      <w:spacing w:before="480" w:after="120"/>
    </w:pPr>
    <w:rPr>
      <w:b/>
      <w:bCs/>
      <w:sz w:val="72"/>
      <w:szCs w:val="72"/>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7</Pages>
  <Words>881</Words>
  <Characters>5545</Characters>
  <Lines>172</Lines>
  <Paragraphs>141</Paragraphs>
  <CharactersWithSpaces>6285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2026-03-08T07:59:37Z</dcterms:modified>
</cp:coreProperties>
</file>