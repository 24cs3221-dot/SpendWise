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6F68" w14:textId="77777777" w:rsidR="00F0143E" w:rsidRDefault="00000000">
      <w:pPr>
        <w:spacing w:before="120" w:after="120"/>
        <w:jc w:val="center"/>
      </w:pPr>
      <w:r>
        <w:rPr>
          <w:noProof/>
        </w:rPr>
        <w:drawing>
          <wp:anchor distT="0" distB="0" distL="114300" distR="114300" simplePos="0" relativeHeight="10" behindDoc="1" locked="0" layoutInCell="1" hidden="0" allowOverlap="1" wp14:anchorId="69DEB332" wp14:editId="1F8D8777">
            <wp:simplePos x="0" y="0"/>
            <wp:positionH relativeFrom="page">
              <wp:posOffset>0</wp:posOffset>
            </wp:positionH>
            <wp:positionV relativeFrom="page">
              <wp:posOffset>0</wp:posOffset>
            </wp:positionV>
            <wp:extent cx="7562849" cy="2268855"/>
            <wp:effectExtent l="0" t="0" r="0" b="0"/>
            <wp:wrapTopAndBottom/>
            <wp:docPr id="1" name="图片 1" descr="19982c6e6-160b-4806-8abe-ce716a590b5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7562849" cy="2268855"/>
                    </a:xfrm>
                    <a:prstGeom prst="rect">
                      <a:avLst/>
                    </a:prstGeom>
                    <a:noFill/>
                    <a:ln w="12700" cap="flat" cmpd="sng">
                      <a:solidFill>
                        <a:srgbClr val="000000"/>
                      </a:solidFill>
                      <a:prstDash val="solid"/>
                      <a:round/>
                    </a:ln>
                  </pic:spPr>
                </pic:pic>
              </a:graphicData>
            </a:graphic>
          </wp:anchor>
        </w:drawing>
      </w:r>
    </w:p>
    <w:p w14:paraId="04E0BE81" w14:textId="77777777" w:rsidR="00F0143E" w:rsidRDefault="00000000">
      <w:pPr>
        <w:spacing w:before="120" w:after="120" w:line="336" w:lineRule="auto"/>
      </w:pPr>
      <w:r>
        <w:rPr>
          <w:rFonts w:ascii="Canva Sans Bold" w:eastAsia="Canva Sans Bold" w:hAnsi="Canva Sans Bold" w:cs="Canva Sans Bold"/>
          <w:b/>
          <w:bCs/>
          <w:color w:val="000000"/>
          <w:sz w:val="64"/>
          <w:szCs w:val="64"/>
          <w:rtl/>
        </w:rPr>
        <w:t xml:space="preserve">SpendWise - Personal Expense Tracker </w:t>
      </w:r>
    </w:p>
    <w:tbl>
      <w:tblPr>
        <w:tblW w:w="9030"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left w:w="10" w:type="dxa"/>
          <w:right w:w="10" w:type="dxa"/>
        </w:tblCellMar>
        <w:tblLook w:val="04A0" w:firstRow="1" w:lastRow="0" w:firstColumn="1" w:lastColumn="0" w:noHBand="0" w:noVBand="1"/>
      </w:tblPr>
      <w:tblGrid>
        <w:gridCol w:w="4515"/>
        <w:gridCol w:w="4515"/>
      </w:tblGrid>
      <w:tr w:rsidR="00F0143E" w14:paraId="2E45058E" w14:textId="77777777">
        <w:trPr>
          <w:cantSplit/>
          <w:tblHeader/>
        </w:trPr>
        <w:tc>
          <w:tcPr>
            <w:tcW w:w="4515" w:type="dxa"/>
            <w:tcMar>
              <w:top w:w="150" w:type="dxa"/>
              <w:left w:w="150" w:type="dxa"/>
              <w:bottom w:w="150" w:type="dxa"/>
              <w:right w:w="150" w:type="dxa"/>
            </w:tcMar>
          </w:tcPr>
          <w:p w14:paraId="3CF9068C" w14:textId="77777777" w:rsidR="00F0143E" w:rsidRDefault="00000000">
            <w:pPr>
              <w:spacing w:before="120" w:after="120" w:line="336" w:lineRule="auto"/>
              <w:jc w:val="center"/>
            </w:pPr>
            <w:r>
              <w:rPr>
                <w:rFonts w:ascii="Canva Sans Bold" w:eastAsia="Canva Sans Bold" w:hAnsi="Canva Sans Bold" w:cs="Canva Sans Bold"/>
                <w:b/>
                <w:bCs/>
                <w:color w:val="000000"/>
                <w:rtl/>
              </w:rPr>
              <w:t xml:space="preserve">PROJECT NAME </w:t>
            </w:r>
          </w:p>
        </w:tc>
        <w:tc>
          <w:tcPr>
            <w:tcW w:w="4515" w:type="dxa"/>
            <w:tcMar>
              <w:top w:w="150" w:type="dxa"/>
              <w:left w:w="150" w:type="dxa"/>
              <w:bottom w:w="150" w:type="dxa"/>
              <w:right w:w="150" w:type="dxa"/>
            </w:tcMar>
          </w:tcPr>
          <w:p w14:paraId="387CFEBA" w14:textId="77777777" w:rsidR="00F0143E" w:rsidRDefault="00000000">
            <w:pPr>
              <w:spacing w:before="120" w:after="120" w:line="336" w:lineRule="auto"/>
              <w:jc w:val="center"/>
            </w:pPr>
            <w:r>
              <w:rPr>
                <w:rFonts w:ascii="Canva Sans Bold" w:eastAsia="Canva Sans Bold" w:hAnsi="Canva Sans Bold" w:cs="Canva Sans Bold"/>
                <w:b/>
                <w:bCs/>
                <w:color w:val="000000"/>
                <w:rtl/>
              </w:rPr>
              <w:t xml:space="preserve">SpendWise </w:t>
            </w:r>
          </w:p>
        </w:tc>
      </w:tr>
      <w:tr w:rsidR="00F0143E" w14:paraId="230CF148" w14:textId="77777777">
        <w:trPr>
          <w:cantSplit/>
          <w:tblHeader/>
        </w:trPr>
        <w:tc>
          <w:tcPr>
            <w:tcW w:w="4515" w:type="dxa"/>
            <w:tcMar>
              <w:top w:w="150" w:type="dxa"/>
              <w:left w:w="150" w:type="dxa"/>
              <w:bottom w:w="150" w:type="dxa"/>
              <w:right w:w="150" w:type="dxa"/>
            </w:tcMar>
          </w:tcPr>
          <w:p w14:paraId="28F2E637" w14:textId="77777777" w:rsidR="00F0143E" w:rsidRDefault="00000000">
            <w:pPr>
              <w:spacing w:before="120" w:after="120" w:line="336" w:lineRule="auto"/>
              <w:jc w:val="center"/>
            </w:pPr>
            <w:r>
              <w:rPr>
                <w:rFonts w:ascii="Canva Sans" w:eastAsia="Canva Sans" w:hAnsi="Canva Sans" w:cs="Canva Sans"/>
                <w:color w:val="000000"/>
                <w:rtl/>
              </w:rPr>
              <w:t xml:space="preserve">TEAM ID </w:t>
            </w:r>
          </w:p>
        </w:tc>
        <w:tc>
          <w:tcPr>
            <w:tcW w:w="4515" w:type="dxa"/>
            <w:tcMar>
              <w:top w:w="150" w:type="dxa"/>
              <w:left w:w="150" w:type="dxa"/>
              <w:bottom w:w="150" w:type="dxa"/>
              <w:right w:w="150" w:type="dxa"/>
            </w:tcMar>
          </w:tcPr>
          <w:p w14:paraId="0976865A" w14:textId="77777777" w:rsidR="00F0143E" w:rsidRDefault="00000000">
            <w:pPr>
              <w:spacing w:before="120" w:after="120" w:line="336" w:lineRule="auto"/>
              <w:jc w:val="left"/>
            </w:pPr>
            <w:r>
              <w:rPr>
                <w:rFonts w:ascii="Canva Sans" w:eastAsia="Canva Sans" w:hAnsi="Canva Sans" w:cs="Canva Sans"/>
                <w:color w:val="000000"/>
                <w:rtl/>
              </w:rPr>
              <w:br/>
              <w:t xml:space="preserve">69a6a96fc6a66470be1bd449 </w:t>
            </w:r>
          </w:p>
        </w:tc>
      </w:tr>
      <w:tr w:rsidR="00F0143E" w14:paraId="3F5E1B9B" w14:textId="77777777">
        <w:trPr>
          <w:cantSplit/>
          <w:tblHeader/>
        </w:trPr>
        <w:tc>
          <w:tcPr>
            <w:tcW w:w="4515" w:type="dxa"/>
            <w:tcMar>
              <w:top w:w="150" w:type="dxa"/>
              <w:left w:w="150" w:type="dxa"/>
              <w:bottom w:w="150" w:type="dxa"/>
              <w:right w:w="150" w:type="dxa"/>
            </w:tcMar>
          </w:tcPr>
          <w:p w14:paraId="42910EAE" w14:textId="77777777" w:rsidR="00F0143E" w:rsidRDefault="00000000">
            <w:pPr>
              <w:spacing w:before="120" w:after="120" w:line="336" w:lineRule="auto"/>
              <w:jc w:val="center"/>
            </w:pPr>
            <w:r>
              <w:rPr>
                <w:rFonts w:ascii="Canva Sans" w:eastAsia="Canva Sans" w:hAnsi="Canva Sans" w:cs="Canva Sans"/>
                <w:color w:val="000000"/>
                <w:rtl/>
              </w:rPr>
              <w:t xml:space="preserve">TEAM  </w:t>
            </w:r>
          </w:p>
        </w:tc>
        <w:tc>
          <w:tcPr>
            <w:tcW w:w="4515" w:type="dxa"/>
            <w:tcMar>
              <w:top w:w="150" w:type="dxa"/>
              <w:left w:w="150" w:type="dxa"/>
              <w:bottom w:w="150" w:type="dxa"/>
              <w:right w:w="150" w:type="dxa"/>
            </w:tcMar>
          </w:tcPr>
          <w:p w14:paraId="51ECF38A" w14:textId="77777777" w:rsidR="00F0143E" w:rsidRDefault="00000000">
            <w:pPr>
              <w:spacing w:before="120" w:after="120" w:line="336" w:lineRule="auto"/>
              <w:rPr>
                <w:rFonts w:ascii="Canva Sans Bold" w:eastAsia="Canva Sans Bold" w:hAnsi="Canva Sans Bold" w:cs="Canva Sans Bold"/>
                <w:b/>
                <w:bCs/>
                <w:color w:val="000000"/>
                <w:rtl/>
              </w:rPr>
            </w:pPr>
            <w:r>
              <w:rPr>
                <w:rFonts w:ascii="Canva Sans Bold" w:eastAsia="Canva Sans Bold" w:hAnsi="Canva Sans Bold" w:cs="Canva Sans Bold"/>
                <w:b/>
                <w:bCs/>
                <w:color w:val="000000"/>
                <w:rtl/>
              </w:rPr>
              <w:t>Team Members</w:t>
            </w:r>
          </w:p>
          <w:p w14:paraId="0A47D62B" w14:textId="77777777" w:rsidR="00F0143E" w:rsidRDefault="00000000">
            <w:pPr>
              <w:spacing w:before="120" w:after="120" w:line="336" w:lineRule="auto"/>
              <w:rPr>
                <w:rFonts w:ascii="Canva Sans" w:eastAsia="Canva Sans" w:hAnsi="Canva Sans" w:cs="Canva Sans"/>
                <w:color w:val="000000"/>
              </w:rPr>
            </w:pPr>
            <w:r>
              <w:rPr>
                <w:rFonts w:ascii="Canva Sans Bold" w:eastAsia="Canva Sans Bold" w:hAnsi="Canva Sans Bold" w:cs="Canva Sans Bold"/>
                <w:b/>
                <w:bCs/>
                <w:color w:val="000000"/>
                <w:rtl/>
              </w:rPr>
              <w:t>MANGUDI R-24CS3221@gmail. com</w:t>
            </w:r>
          </w:p>
          <w:p w14:paraId="00EFEBB8" w14:textId="77777777" w:rsidR="00F0143E" w:rsidRDefault="00000000">
            <w:pPr>
              <w:spacing w:before="120" w:after="120" w:line="336" w:lineRule="auto"/>
              <w:rPr>
                <w:sz w:val="20"/>
                <w:szCs w:val="20"/>
              </w:rPr>
            </w:pPr>
            <w:r>
              <w:rPr>
                <w:sz w:val="20"/>
                <w:szCs w:val="20"/>
              </w:rPr>
              <w:t>MICHAEL RAJA-24cs3224@gmail.com</w:t>
            </w:r>
          </w:p>
          <w:p w14:paraId="0F3298E2" w14:textId="77777777" w:rsidR="00F0143E" w:rsidRDefault="00000000">
            <w:pPr>
              <w:spacing w:before="120" w:after="120" w:line="336" w:lineRule="auto"/>
              <w:rPr>
                <w:sz w:val="20"/>
                <w:szCs w:val="20"/>
              </w:rPr>
            </w:pPr>
            <w:r>
              <w:rPr>
                <w:sz w:val="20"/>
                <w:szCs w:val="20"/>
              </w:rPr>
              <w:t>MATHESHS-24cs3223@gmail.com</w:t>
            </w:r>
          </w:p>
          <w:p w14:paraId="231FE1EF" w14:textId="77777777" w:rsidR="00F0143E" w:rsidRDefault="00000000">
            <w:pPr>
              <w:spacing w:before="120" w:after="120" w:line="336" w:lineRule="auto"/>
              <w:rPr>
                <w:sz w:val="20"/>
                <w:szCs w:val="20"/>
              </w:rPr>
            </w:pPr>
            <w:r>
              <w:rPr>
                <w:sz w:val="20"/>
                <w:szCs w:val="20"/>
              </w:rPr>
              <w:t>MANIKANDAN N-24cs3222@gmail.com</w:t>
            </w:r>
          </w:p>
          <w:p w14:paraId="192B45E9" w14:textId="77777777" w:rsidR="00F0143E" w:rsidRDefault="00F0143E">
            <w:pPr>
              <w:spacing w:before="120" w:after="120" w:line="336" w:lineRule="auto"/>
              <w:rPr>
                <w:sz w:val="20"/>
                <w:szCs w:val="20"/>
              </w:rPr>
            </w:pPr>
          </w:p>
          <w:p w14:paraId="2C25C0B1" w14:textId="77777777" w:rsidR="00F0143E" w:rsidRDefault="00F0143E">
            <w:pPr>
              <w:spacing w:line="336" w:lineRule="auto"/>
              <w:ind w:left="400"/>
            </w:pPr>
          </w:p>
        </w:tc>
      </w:tr>
      <w:tr w:rsidR="00F0143E" w14:paraId="4241981A" w14:textId="77777777">
        <w:trPr>
          <w:cantSplit/>
          <w:tblHeader/>
        </w:trPr>
        <w:tc>
          <w:tcPr>
            <w:tcW w:w="4515" w:type="dxa"/>
            <w:tcMar>
              <w:top w:w="150" w:type="dxa"/>
              <w:left w:w="150" w:type="dxa"/>
              <w:bottom w:w="150" w:type="dxa"/>
              <w:right w:w="150" w:type="dxa"/>
            </w:tcMar>
          </w:tcPr>
          <w:p w14:paraId="1855EE94" w14:textId="77777777" w:rsidR="00F0143E" w:rsidRDefault="00000000">
            <w:pPr>
              <w:spacing w:before="120" w:after="120" w:line="336" w:lineRule="auto"/>
              <w:jc w:val="center"/>
            </w:pPr>
            <w:r>
              <w:rPr>
                <w:rFonts w:ascii="Canva Sans" w:eastAsia="Canva Sans" w:hAnsi="Canva Sans" w:cs="Canva Sans"/>
                <w:color w:val="000000"/>
                <w:rtl/>
              </w:rPr>
              <w:t xml:space="preserve">DATE  </w:t>
            </w:r>
          </w:p>
        </w:tc>
        <w:tc>
          <w:tcPr>
            <w:tcW w:w="4515" w:type="dxa"/>
            <w:tcMar>
              <w:top w:w="150" w:type="dxa"/>
              <w:left w:w="150" w:type="dxa"/>
              <w:bottom w:w="150" w:type="dxa"/>
              <w:right w:w="150" w:type="dxa"/>
            </w:tcMar>
          </w:tcPr>
          <w:p w14:paraId="33AE56B8" w14:textId="77777777" w:rsidR="00F0143E" w:rsidRDefault="00000000">
            <w:pPr>
              <w:spacing w:before="120" w:after="120" w:line="336" w:lineRule="auto"/>
            </w:pPr>
            <w:r>
              <w:rPr>
                <w:rFonts w:ascii="Canva Sans" w:eastAsia="Canva Sans" w:hAnsi="Canva Sans" w:cs="Canva Sans"/>
                <w:color w:val="000000"/>
                <w:rtl/>
              </w:rPr>
              <w:t xml:space="preserve">7 March 2026 </w:t>
            </w:r>
          </w:p>
        </w:tc>
      </w:tr>
    </w:tbl>
    <w:p w14:paraId="6974ED51" w14:textId="77777777" w:rsidR="00F0143E" w:rsidRDefault="00000000">
      <w:pPr>
        <w:spacing w:before="120" w:after="120" w:line="336" w:lineRule="auto"/>
      </w:pPr>
      <w:r>
        <w:rPr>
          <w:rFonts w:ascii="Canva Sans" w:eastAsia="Canva Sans" w:hAnsi="Canva Sans" w:cs="Canva Sans"/>
          <w:color w:val="000000"/>
          <w:rtl/>
        </w:rPr>
        <w:t xml:space="preserve"> </w:t>
      </w:r>
    </w:p>
    <w:p w14:paraId="45C12E64"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Project Overview </w:t>
      </w:r>
    </w:p>
    <w:p w14:paraId="1F1D96BC" w14:textId="77777777" w:rsidR="00F0143E" w:rsidRDefault="00000000">
      <w:pPr>
        <w:spacing w:before="120" w:after="120" w:line="336" w:lineRule="auto"/>
      </w:pPr>
      <w:r>
        <w:rPr>
          <w:rFonts w:ascii="Canva Sans" w:eastAsia="Canva Sans" w:hAnsi="Canva Sans" w:cs="Canva Sans"/>
          <w:color w:val="000000"/>
          <w:rtl/>
        </w:rPr>
        <w:t xml:space="preserve">SpendWise is a comprehensive full-stack web application designed to help users track their personal expenses and manage their finances effectively. This project serves as an excellent learning opportunity for </w:t>
      </w:r>
      <w:r>
        <w:rPr>
          <w:rFonts w:ascii="Canva Sans" w:eastAsia="Canva Sans" w:hAnsi="Canva Sans" w:cs="Canva Sans"/>
          <w:color w:val="000000"/>
          <w:rtl/>
        </w:rPr>
        <w:lastRenderedPageBreak/>
        <w:t xml:space="preserve">developers to understand modern web development practices, including frontend-backend integration, database management, user authentication, and responsive design. </w:t>
      </w:r>
    </w:p>
    <w:p w14:paraId="4D2C6D0F"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Key Objectives </w:t>
      </w:r>
    </w:p>
    <w:p w14:paraId="3C60AC38" w14:textId="77777777" w:rsidR="00F0143E" w:rsidRDefault="00000000">
      <w:pPr>
        <w:numPr>
          <w:ilvl w:val="0"/>
          <w:numId w:val="1"/>
        </w:numPr>
        <w:spacing w:line="336" w:lineRule="auto"/>
      </w:pPr>
      <w:r>
        <w:rPr>
          <w:rFonts w:ascii="Canva Sans" w:eastAsia="Canva Sans" w:hAnsi="Canva Sans" w:cs="Canva Sans"/>
          <w:color w:val="000000"/>
          <w:rtl/>
        </w:rPr>
        <w:t xml:space="preserve">Implement secure user authentication and authorization </w:t>
      </w:r>
    </w:p>
    <w:p w14:paraId="63BBBD07" w14:textId="77777777" w:rsidR="00F0143E" w:rsidRDefault="00000000">
      <w:pPr>
        <w:numPr>
          <w:ilvl w:val="0"/>
          <w:numId w:val="1"/>
        </w:numPr>
        <w:spacing w:line="336" w:lineRule="auto"/>
      </w:pPr>
      <w:r>
        <w:rPr>
          <w:rFonts w:ascii="Canva Sans" w:eastAsia="Canva Sans" w:hAnsi="Canva Sans" w:cs="Canva Sans"/>
          <w:color w:val="000000"/>
          <w:rtl/>
        </w:rPr>
        <w:t xml:space="preserve">Create intuitive expense tracking and categorization features </w:t>
      </w:r>
    </w:p>
    <w:p w14:paraId="344FA9D5" w14:textId="77777777" w:rsidR="00F0143E" w:rsidRDefault="00000000">
      <w:pPr>
        <w:numPr>
          <w:ilvl w:val="0"/>
          <w:numId w:val="1"/>
        </w:numPr>
        <w:spacing w:line="336" w:lineRule="auto"/>
      </w:pPr>
      <w:r>
        <w:rPr>
          <w:rFonts w:ascii="Canva Sans" w:eastAsia="Canva Sans" w:hAnsi="Canva Sans" w:cs="Canva Sans"/>
          <w:color w:val="000000"/>
          <w:rtl/>
        </w:rPr>
        <w:t xml:space="preserve">Develop comprehensive financial reporting and analytics </w:t>
      </w:r>
    </w:p>
    <w:p w14:paraId="6F33269E" w14:textId="77777777" w:rsidR="00F0143E" w:rsidRDefault="00000000">
      <w:pPr>
        <w:numPr>
          <w:ilvl w:val="0"/>
          <w:numId w:val="1"/>
        </w:numPr>
        <w:spacing w:line="336" w:lineRule="auto"/>
      </w:pPr>
      <w:r>
        <w:rPr>
          <w:rFonts w:ascii="Canva Sans" w:eastAsia="Canva Sans" w:hAnsi="Canva Sans" w:cs="Canva Sans"/>
          <w:color w:val="000000"/>
          <w:rtl/>
        </w:rPr>
        <w:t xml:space="preserve">Build responsive user interface with modern design principles </w:t>
      </w:r>
    </w:p>
    <w:p w14:paraId="185D7E3A" w14:textId="77777777" w:rsidR="00F0143E" w:rsidRDefault="00000000">
      <w:pPr>
        <w:numPr>
          <w:ilvl w:val="0"/>
          <w:numId w:val="1"/>
        </w:numPr>
        <w:spacing w:line="336" w:lineRule="auto"/>
      </w:pPr>
      <w:r>
        <w:rPr>
          <w:rFonts w:ascii="Canva Sans" w:eastAsia="Canva Sans" w:hAnsi="Canva Sans" w:cs="Canva Sans"/>
          <w:color w:val="000000"/>
          <w:rtl/>
        </w:rPr>
        <w:t xml:space="preserve">Demonstrate real-world application architecture and best practices </w:t>
      </w:r>
    </w:p>
    <w:p w14:paraId="55C0303D"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Target Users </w:t>
      </w:r>
    </w:p>
    <w:p w14:paraId="490784B4" w14:textId="77777777" w:rsidR="00F0143E" w:rsidRDefault="00000000">
      <w:pPr>
        <w:numPr>
          <w:ilvl w:val="0"/>
          <w:numId w:val="2"/>
        </w:numPr>
        <w:spacing w:line="336" w:lineRule="auto"/>
      </w:pPr>
      <w:r>
        <w:rPr>
          <w:rFonts w:ascii="Canva Sans" w:eastAsia="Canva Sans" w:hAnsi="Canva Sans" w:cs="Canva Sans"/>
          <w:color w:val="000000"/>
          <w:rtl/>
        </w:rPr>
        <w:t xml:space="preserve">Individuals seeking personal finance management solutions </w:t>
      </w:r>
    </w:p>
    <w:p w14:paraId="407AC07D" w14:textId="77777777" w:rsidR="00F0143E" w:rsidRDefault="00000000">
      <w:pPr>
        <w:numPr>
          <w:ilvl w:val="0"/>
          <w:numId w:val="2"/>
        </w:numPr>
        <w:spacing w:line="336" w:lineRule="auto"/>
      </w:pPr>
      <w:r>
        <w:rPr>
          <w:rFonts w:ascii="Canva Sans" w:eastAsia="Canva Sans" w:hAnsi="Canva Sans" w:cs="Canva Sans"/>
          <w:color w:val="000000"/>
          <w:rtl/>
        </w:rPr>
        <w:t xml:space="preserve">Full-stack developers learning modern web technologies </w:t>
      </w:r>
    </w:p>
    <w:p w14:paraId="40373FBF" w14:textId="77777777" w:rsidR="00F0143E" w:rsidRDefault="00000000">
      <w:pPr>
        <w:numPr>
          <w:ilvl w:val="0"/>
          <w:numId w:val="2"/>
        </w:numPr>
        <w:spacing w:line="336" w:lineRule="auto"/>
      </w:pPr>
      <w:r>
        <w:rPr>
          <w:rFonts w:ascii="Canva Sans" w:eastAsia="Canva Sans" w:hAnsi="Canva Sans" w:cs="Canva Sans"/>
          <w:color w:val="000000"/>
          <w:rtl/>
        </w:rPr>
        <w:t xml:space="preserve">Students working on portfolio projects </w:t>
      </w:r>
    </w:p>
    <w:p w14:paraId="22954F0A" w14:textId="77777777" w:rsidR="00F0143E" w:rsidRDefault="00000000">
      <w:pPr>
        <w:numPr>
          <w:ilvl w:val="0"/>
          <w:numId w:val="2"/>
        </w:numPr>
        <w:spacing w:line="336" w:lineRule="auto"/>
      </w:pPr>
      <w:r>
        <w:rPr>
          <w:rFonts w:ascii="Canva Sans" w:eastAsia="Canva Sans" w:hAnsi="Canva Sans" w:cs="Canva Sans"/>
          <w:color w:val="000000"/>
          <w:rtl/>
        </w:rPr>
        <w:t xml:space="preserve">Small business owners tracking business expenses </w:t>
      </w:r>
    </w:p>
    <w:p w14:paraId="55060581" w14:textId="77777777" w:rsidR="00F0143E" w:rsidRDefault="00000000">
      <w:pPr>
        <w:numPr>
          <w:ilvl w:val="0"/>
          <w:numId w:val="2"/>
        </w:numPr>
        <w:spacing w:line="336" w:lineRule="auto"/>
      </w:pPr>
      <w:r>
        <w:rPr>
          <w:rFonts w:ascii="Canva Sans" w:eastAsia="Canva Sans" w:hAnsi="Canva Sans" w:cs="Canva Sans"/>
          <w:color w:val="000000"/>
          <w:rtl/>
        </w:rPr>
        <w:t xml:space="preserve">Anyone interested in building practical web applications </w:t>
      </w:r>
    </w:p>
    <w:p w14:paraId="630DFBA8"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Project Instructions </w:t>
      </w:r>
    </w:p>
    <w:p w14:paraId="2A7C350C" w14:textId="77777777" w:rsidR="00F0143E" w:rsidRDefault="00000000">
      <w:pPr>
        <w:spacing w:before="120" w:after="120" w:line="336" w:lineRule="auto"/>
      </w:pPr>
      <w:r>
        <w:rPr>
          <w:rFonts w:ascii="Canva Sans" w:eastAsia="Canva Sans" w:hAnsi="Canva Sans" w:cs="Canva Sans"/>
          <w:color w:val="000000"/>
          <w:rtl/>
        </w:rPr>
        <w:t xml:space="preserve">SpendWise is a full-stack application combining a React frontend with a Node.js/Express backend. </w:t>
      </w:r>
    </w:p>
    <w:p w14:paraId="7A0BDF1A"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Quick Start </w:t>
      </w:r>
    </w:p>
    <w:p w14:paraId="347AEF2B" w14:textId="77777777" w:rsidR="00F0143E" w:rsidRDefault="00000000">
      <w:pPr>
        <w:spacing w:before="120" w:after="120" w:line="336" w:lineRule="auto"/>
      </w:pPr>
      <w:r>
        <w:rPr>
          <w:rFonts w:ascii="Canva Sans" w:eastAsia="Canva Sans" w:hAnsi="Canva Sans" w:cs="Canva Sans"/>
          <w:color w:val="000000"/>
          <w:rtl/>
        </w:rPr>
        <w:t># Backend setup </w:t>
      </w:r>
      <w:r>
        <w:rPr>
          <w:rFonts w:ascii="Canva Sans" w:eastAsia="Canva Sans" w:hAnsi="Canva Sans" w:cs="Canva Sans"/>
          <w:color w:val="000000"/>
          <w:rtl/>
        </w:rPr>
        <w:br/>
        <w:t>cd backend </w:t>
      </w:r>
      <w:r>
        <w:rPr>
          <w:rFonts w:ascii="Canva Sans" w:eastAsia="Canva Sans" w:hAnsi="Canva Sans" w:cs="Canva Sans"/>
          <w:color w:val="000000"/>
          <w:rtl/>
        </w:rPr>
        <w:br/>
        <w:t>npm install </w:t>
      </w:r>
      <w:r>
        <w:rPr>
          <w:rFonts w:ascii="Canva Sans" w:eastAsia="Canva Sans" w:hAnsi="Canva Sans" w:cs="Canva Sans"/>
          <w:color w:val="000000"/>
          <w:rtl/>
        </w:rPr>
        <w:br/>
        <w:t>npm run dev </w:t>
      </w:r>
      <w:r>
        <w:rPr>
          <w:rFonts w:ascii="Canva Sans" w:eastAsia="Canva Sans" w:hAnsi="Canva Sans" w:cs="Canva Sans"/>
          <w:color w:val="000000"/>
          <w:rtl/>
        </w:rPr>
        <w:br/>
        <w:t> </w:t>
      </w:r>
      <w:r>
        <w:rPr>
          <w:rFonts w:ascii="Canva Sans" w:eastAsia="Canva Sans" w:hAnsi="Canva Sans" w:cs="Canva Sans"/>
          <w:color w:val="000000"/>
          <w:rtl/>
        </w:rPr>
        <w:br/>
        <w:t># Frontend setup </w:t>
      </w:r>
      <w:r>
        <w:rPr>
          <w:rFonts w:ascii="Canva Sans" w:eastAsia="Canva Sans" w:hAnsi="Canva Sans" w:cs="Canva Sans"/>
          <w:color w:val="000000"/>
          <w:rtl/>
        </w:rPr>
        <w:br/>
        <w:t>cd frontend </w:t>
      </w:r>
      <w:r>
        <w:rPr>
          <w:rFonts w:ascii="Canva Sans" w:eastAsia="Canva Sans" w:hAnsi="Canva Sans" w:cs="Canva Sans"/>
          <w:color w:val="000000"/>
          <w:rtl/>
        </w:rPr>
        <w:br/>
        <w:t>npm install </w:t>
      </w:r>
      <w:r>
        <w:rPr>
          <w:rFonts w:ascii="Canva Sans" w:eastAsia="Canva Sans" w:hAnsi="Canva Sans" w:cs="Canva Sans"/>
          <w:color w:val="000000"/>
          <w:rtl/>
        </w:rPr>
        <w:br/>
        <w:t xml:space="preserve">npm start </w:t>
      </w:r>
    </w:p>
    <w:p w14:paraId="6B360EDF"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Steps to Create the Project </w:t>
      </w:r>
    </w:p>
    <w:p w14:paraId="13E58171" w14:textId="77777777" w:rsidR="00F0143E" w:rsidRDefault="00000000">
      <w:pPr>
        <w:numPr>
          <w:ilvl w:val="0"/>
          <w:numId w:val="3"/>
        </w:numPr>
        <w:spacing w:line="336" w:lineRule="auto"/>
      </w:pPr>
      <w:r>
        <w:rPr>
          <w:rFonts w:ascii="Canva Sans" w:eastAsia="Canva Sans" w:hAnsi="Canva Sans" w:cs="Canva Sans"/>
          <w:color w:val="000000"/>
          <w:rtl/>
        </w:rPr>
        <w:t xml:space="preserve">Create main project directory with frontend and backend folders </w:t>
      </w:r>
    </w:p>
    <w:p w14:paraId="66A38C6A" w14:textId="77777777" w:rsidR="00F0143E" w:rsidRDefault="00000000">
      <w:pPr>
        <w:numPr>
          <w:ilvl w:val="0"/>
          <w:numId w:val="3"/>
        </w:numPr>
        <w:spacing w:line="336" w:lineRule="auto"/>
      </w:pPr>
      <w:r>
        <w:rPr>
          <w:rFonts w:ascii="Canva Sans" w:eastAsia="Canva Sans" w:hAnsi="Canva Sans" w:cs="Canva Sans"/>
          <w:color w:val="000000"/>
          <w:rtl/>
        </w:rPr>
        <w:t xml:space="preserve">Initialize both Node.js projects using npm init </w:t>
      </w:r>
    </w:p>
    <w:p w14:paraId="2B4E9979" w14:textId="77777777" w:rsidR="00F0143E" w:rsidRDefault="00000000">
      <w:pPr>
        <w:numPr>
          <w:ilvl w:val="0"/>
          <w:numId w:val="3"/>
        </w:numPr>
        <w:spacing w:line="336" w:lineRule="auto"/>
      </w:pPr>
      <w:r>
        <w:rPr>
          <w:rFonts w:ascii="Canva Sans" w:eastAsia="Canva Sans" w:hAnsi="Canva Sans" w:cs="Canva Sans"/>
          <w:color w:val="000000"/>
          <w:rtl/>
        </w:rPr>
        <w:t xml:space="preserve">Install required packages for both frontend and backend </w:t>
      </w:r>
    </w:p>
    <w:p w14:paraId="01627E11" w14:textId="77777777" w:rsidR="00F0143E" w:rsidRDefault="00000000">
      <w:pPr>
        <w:numPr>
          <w:ilvl w:val="0"/>
          <w:numId w:val="3"/>
        </w:numPr>
        <w:spacing w:line="336" w:lineRule="auto"/>
      </w:pPr>
      <w:r>
        <w:rPr>
          <w:rFonts w:ascii="Canva Sans" w:eastAsia="Canva Sans" w:hAnsi="Canva Sans" w:cs="Canva Sans"/>
          <w:color w:val="000000"/>
          <w:rtl/>
        </w:rPr>
        <w:t xml:space="preserve">Set up database connection and environment variables </w:t>
      </w:r>
    </w:p>
    <w:p w14:paraId="3A8B141D" w14:textId="77777777" w:rsidR="00F0143E" w:rsidRDefault="00000000">
      <w:pPr>
        <w:numPr>
          <w:ilvl w:val="0"/>
          <w:numId w:val="3"/>
        </w:numPr>
        <w:spacing w:line="336" w:lineRule="auto"/>
      </w:pPr>
      <w:r>
        <w:rPr>
          <w:rFonts w:ascii="Canva Sans" w:eastAsia="Canva Sans" w:hAnsi="Canva Sans" w:cs="Canva Sans"/>
          <w:color w:val="000000"/>
          <w:rtl/>
        </w:rPr>
        <w:t xml:space="preserve">Create folder structure for organized development </w:t>
      </w:r>
    </w:p>
    <w:p w14:paraId="048F7063" w14:textId="77777777" w:rsidR="00F0143E" w:rsidRDefault="00000000">
      <w:pPr>
        <w:numPr>
          <w:ilvl w:val="0"/>
          <w:numId w:val="3"/>
        </w:numPr>
        <w:spacing w:line="336" w:lineRule="auto"/>
      </w:pPr>
      <w:r>
        <w:rPr>
          <w:rFonts w:ascii="Canva Sans" w:eastAsia="Canva Sans" w:hAnsi="Canva Sans" w:cs="Canva Sans"/>
          <w:color w:val="000000"/>
          <w:rtl/>
        </w:rPr>
        <w:lastRenderedPageBreak/>
        <w:t xml:space="preserve">Implement authentication system and protected routes </w:t>
      </w:r>
    </w:p>
    <w:p w14:paraId="0DD7285C" w14:textId="77777777" w:rsidR="00F0143E" w:rsidRDefault="00000000">
      <w:pPr>
        <w:numPr>
          <w:ilvl w:val="0"/>
          <w:numId w:val="3"/>
        </w:numPr>
        <w:spacing w:line="336" w:lineRule="auto"/>
      </w:pPr>
      <w:r>
        <w:rPr>
          <w:rFonts w:ascii="Canva Sans" w:eastAsia="Canva Sans" w:hAnsi="Canva Sans" w:cs="Canva Sans"/>
          <w:color w:val="000000"/>
          <w:rtl/>
        </w:rPr>
        <w:t xml:space="preserve">Build responsive user interface components </w:t>
      </w:r>
    </w:p>
    <w:p w14:paraId="12341336" w14:textId="77777777" w:rsidR="00F0143E" w:rsidRDefault="00000000">
      <w:pPr>
        <w:numPr>
          <w:ilvl w:val="0"/>
          <w:numId w:val="3"/>
        </w:numPr>
        <w:spacing w:line="336" w:lineRule="auto"/>
      </w:pPr>
      <w:r>
        <w:rPr>
          <w:rFonts w:ascii="Canva Sans" w:eastAsia="Canva Sans" w:hAnsi="Canva Sans" w:cs="Canva Sans"/>
          <w:color w:val="000000"/>
          <w:rtl/>
        </w:rPr>
        <w:t xml:space="preserve">Test all features and deploy to production </w:t>
      </w:r>
    </w:p>
    <w:p w14:paraId="72D1C486"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Pre-requisites </w:t>
      </w:r>
    </w:p>
    <w:p w14:paraId="746D3493" w14:textId="77777777" w:rsidR="00F0143E" w:rsidRDefault="00000000">
      <w:pPr>
        <w:spacing w:before="120" w:after="120" w:line="336" w:lineRule="auto"/>
      </w:pPr>
      <w:r>
        <w:rPr>
          <w:rFonts w:ascii="Canva Sans Bold" w:eastAsia="Canva Sans Bold" w:hAnsi="Canva Sans Bold" w:cs="Canva Sans Bold"/>
          <w:b/>
          <w:bCs/>
          <w:color w:val="000000"/>
          <w:rtl/>
        </w:rPr>
        <w:t xml:space="preserve">Software Requirements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Layout w:type="fixed"/>
        <w:tblCellMar>
          <w:left w:w="10" w:type="dxa"/>
          <w:right w:w="10" w:type="dxa"/>
        </w:tblCellMar>
        <w:tblLook w:val="04A0" w:firstRow="1" w:lastRow="0" w:firstColumn="1" w:lastColumn="0" w:noHBand="0" w:noVBand="1"/>
      </w:tblPr>
      <w:tblGrid>
        <w:gridCol w:w="4515"/>
        <w:gridCol w:w="4515"/>
      </w:tblGrid>
      <w:tr w:rsidR="00F0143E" w14:paraId="29C030F0" w14:textId="77777777">
        <w:trPr>
          <w:cantSplit/>
          <w:tblHeader/>
        </w:trPr>
        <w:tc>
          <w:tcPr>
            <w:tcW w:w="4515" w:type="dxa"/>
            <w:tcMar>
              <w:top w:w="180" w:type="dxa"/>
              <w:left w:w="180" w:type="dxa"/>
              <w:bottom w:w="180" w:type="dxa"/>
              <w:right w:w="180" w:type="dxa"/>
            </w:tcMar>
          </w:tcPr>
          <w:p w14:paraId="1C86DAD3" w14:textId="77777777" w:rsidR="00F0143E" w:rsidRDefault="00000000">
            <w:pPr>
              <w:spacing w:before="120" w:after="120" w:line="336" w:lineRule="auto"/>
            </w:pPr>
            <w:r>
              <w:rPr>
                <w:rFonts w:ascii="Canva Sans" w:eastAsia="Canva Sans" w:hAnsi="Canva Sans" w:cs="Canva Sans"/>
                <w:color w:val="000000"/>
                <w:rtl/>
              </w:rPr>
              <w:t>Software</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7C858805" w14:textId="77777777" w:rsidR="00F0143E" w:rsidRDefault="00000000">
            <w:pPr>
              <w:spacing w:before="120" w:after="120" w:line="336" w:lineRule="auto"/>
            </w:pPr>
            <w:r>
              <w:rPr>
                <w:rFonts w:ascii="Canva Sans" w:eastAsia="Canva Sans" w:hAnsi="Canva Sans" w:cs="Canva Sans"/>
                <w:color w:val="000000"/>
                <w:rtl/>
              </w:rPr>
              <w:t>Purpose</w:t>
            </w:r>
            <w:r>
              <w:rPr>
                <w:rFonts w:ascii="Arimo" w:eastAsia="Arimo" w:hAnsi="Arimo" w:cs="Arimo"/>
                <w:color w:val="000000"/>
                <w:rtl/>
              </w:rPr>
              <w:t xml:space="preserve"> </w:t>
            </w:r>
          </w:p>
        </w:tc>
      </w:tr>
      <w:tr w:rsidR="00F0143E" w14:paraId="6357079B" w14:textId="77777777">
        <w:trPr>
          <w:cantSplit/>
          <w:tblHeader/>
        </w:trPr>
        <w:tc>
          <w:tcPr>
            <w:tcW w:w="4515" w:type="dxa"/>
            <w:tcMar>
              <w:top w:w="180" w:type="dxa"/>
              <w:left w:w="180" w:type="dxa"/>
              <w:bottom w:w="180" w:type="dxa"/>
              <w:right w:w="180" w:type="dxa"/>
            </w:tcMar>
          </w:tcPr>
          <w:p w14:paraId="4D222A3F" w14:textId="77777777" w:rsidR="00F0143E" w:rsidRDefault="00000000">
            <w:pPr>
              <w:spacing w:before="120" w:after="120" w:line="336" w:lineRule="auto"/>
            </w:pPr>
            <w:r>
              <w:rPr>
                <w:rFonts w:ascii="Canva Sans" w:eastAsia="Canva Sans" w:hAnsi="Canva Sans" w:cs="Canva Sans"/>
                <w:color w:val="000000"/>
                <w:rtl/>
              </w:rPr>
              <w:t>Node.js</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32BBA288" w14:textId="77777777" w:rsidR="00F0143E" w:rsidRDefault="00000000">
            <w:pPr>
              <w:spacing w:before="120" w:after="120" w:line="336" w:lineRule="auto"/>
            </w:pPr>
            <w:r>
              <w:rPr>
                <w:rFonts w:ascii="Canva Sans" w:eastAsia="Canva Sans" w:hAnsi="Canva Sans" w:cs="Canva Sans"/>
                <w:color w:val="000000"/>
                <w:rtl/>
              </w:rPr>
              <w:t>JavaScript runtime environment</w:t>
            </w:r>
            <w:r>
              <w:rPr>
                <w:rFonts w:ascii="Arimo" w:eastAsia="Arimo" w:hAnsi="Arimo" w:cs="Arimo"/>
                <w:color w:val="000000"/>
                <w:rtl/>
              </w:rPr>
              <w:t xml:space="preserve"> </w:t>
            </w:r>
          </w:p>
        </w:tc>
      </w:tr>
      <w:tr w:rsidR="00F0143E" w14:paraId="6E25D8ED" w14:textId="77777777">
        <w:trPr>
          <w:cantSplit/>
          <w:tblHeader/>
        </w:trPr>
        <w:tc>
          <w:tcPr>
            <w:tcW w:w="4515" w:type="dxa"/>
            <w:tcMar>
              <w:top w:w="180" w:type="dxa"/>
              <w:left w:w="180" w:type="dxa"/>
              <w:bottom w:w="180" w:type="dxa"/>
              <w:right w:w="180" w:type="dxa"/>
            </w:tcMar>
          </w:tcPr>
          <w:p w14:paraId="1CCBBB19" w14:textId="77777777" w:rsidR="00F0143E" w:rsidRDefault="00000000">
            <w:pPr>
              <w:spacing w:before="120" w:after="120" w:line="336" w:lineRule="auto"/>
            </w:pPr>
            <w:r>
              <w:rPr>
                <w:rFonts w:ascii="Canva Sans" w:eastAsia="Canva Sans" w:hAnsi="Canva Sans" w:cs="Canva Sans"/>
                <w:color w:val="000000"/>
                <w:rtl/>
              </w:rPr>
              <w:t>MongoDB</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4ED5763D" w14:textId="77777777" w:rsidR="00F0143E" w:rsidRDefault="00000000">
            <w:pPr>
              <w:spacing w:before="120" w:after="120" w:line="336" w:lineRule="auto"/>
            </w:pPr>
            <w:r>
              <w:rPr>
                <w:rFonts w:ascii="Canva Sans" w:eastAsia="Canva Sans" w:hAnsi="Canva Sans" w:cs="Canva Sans"/>
                <w:color w:val="000000"/>
                <w:rtl/>
              </w:rPr>
              <w:t>NoSQL database for data storage</w:t>
            </w:r>
            <w:r>
              <w:rPr>
                <w:rFonts w:ascii="Arimo" w:eastAsia="Arimo" w:hAnsi="Arimo" w:cs="Arimo"/>
                <w:color w:val="000000"/>
                <w:rtl/>
              </w:rPr>
              <w:t xml:space="preserve"> </w:t>
            </w:r>
          </w:p>
        </w:tc>
      </w:tr>
      <w:tr w:rsidR="00F0143E" w14:paraId="5D948F28" w14:textId="77777777">
        <w:trPr>
          <w:cantSplit/>
          <w:tblHeader/>
        </w:trPr>
        <w:tc>
          <w:tcPr>
            <w:tcW w:w="4515" w:type="dxa"/>
            <w:tcMar>
              <w:top w:w="180" w:type="dxa"/>
              <w:left w:w="180" w:type="dxa"/>
              <w:bottom w:w="180" w:type="dxa"/>
              <w:right w:w="180" w:type="dxa"/>
            </w:tcMar>
          </w:tcPr>
          <w:p w14:paraId="3CFFE2FA" w14:textId="77777777" w:rsidR="00F0143E" w:rsidRDefault="00000000">
            <w:pPr>
              <w:spacing w:before="120" w:after="120" w:line="336" w:lineRule="auto"/>
            </w:pPr>
            <w:r>
              <w:rPr>
                <w:rFonts w:ascii="Canva Sans" w:eastAsia="Canva Sans" w:hAnsi="Canva Sans" w:cs="Canva Sans"/>
                <w:color w:val="000000"/>
                <w:rtl/>
              </w:rPr>
              <w:t>React</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3FB3536F" w14:textId="77777777" w:rsidR="00F0143E" w:rsidRDefault="00000000">
            <w:pPr>
              <w:spacing w:before="120" w:after="120" w:line="336" w:lineRule="auto"/>
            </w:pPr>
            <w:r>
              <w:rPr>
                <w:rFonts w:ascii="Canva Sans" w:eastAsia="Canva Sans" w:hAnsi="Canva Sans" w:cs="Canva Sans"/>
                <w:color w:val="000000"/>
                <w:rtl/>
              </w:rPr>
              <w:t>Frontend library for user interface</w:t>
            </w:r>
            <w:r>
              <w:rPr>
                <w:rFonts w:ascii="Arimo" w:eastAsia="Arimo" w:hAnsi="Arimo" w:cs="Arimo"/>
                <w:color w:val="000000"/>
                <w:rtl/>
              </w:rPr>
              <w:t xml:space="preserve"> </w:t>
            </w:r>
          </w:p>
        </w:tc>
      </w:tr>
      <w:tr w:rsidR="00F0143E" w14:paraId="4C939548" w14:textId="77777777">
        <w:trPr>
          <w:cantSplit/>
          <w:tblHeader/>
        </w:trPr>
        <w:tc>
          <w:tcPr>
            <w:tcW w:w="4515" w:type="dxa"/>
            <w:tcMar>
              <w:top w:w="180" w:type="dxa"/>
              <w:left w:w="180" w:type="dxa"/>
              <w:bottom w:w="180" w:type="dxa"/>
              <w:right w:w="180" w:type="dxa"/>
            </w:tcMar>
          </w:tcPr>
          <w:p w14:paraId="2744D676" w14:textId="77777777" w:rsidR="00F0143E" w:rsidRDefault="00000000">
            <w:pPr>
              <w:spacing w:before="120" w:after="120" w:line="336" w:lineRule="auto"/>
            </w:pPr>
            <w:r>
              <w:rPr>
                <w:rFonts w:ascii="Canva Sans" w:eastAsia="Canva Sans" w:hAnsi="Canva Sans" w:cs="Canva Sans"/>
                <w:color w:val="000000"/>
                <w:rtl/>
              </w:rPr>
              <w:t>Git</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16E43A0C" w14:textId="77777777" w:rsidR="00F0143E" w:rsidRDefault="00000000">
            <w:pPr>
              <w:spacing w:before="120" w:after="120" w:line="336" w:lineRule="auto"/>
            </w:pPr>
            <w:r>
              <w:rPr>
                <w:rFonts w:ascii="Canva Sans" w:eastAsia="Canva Sans" w:hAnsi="Canva Sans" w:cs="Canva Sans"/>
                <w:color w:val="000000"/>
                <w:rtl/>
              </w:rPr>
              <w:t>Version control system</w:t>
            </w:r>
            <w:r>
              <w:rPr>
                <w:rFonts w:ascii="Arimo" w:eastAsia="Arimo" w:hAnsi="Arimo" w:cs="Arimo"/>
                <w:color w:val="000000"/>
                <w:rtl/>
              </w:rPr>
              <w:t xml:space="preserve"> </w:t>
            </w:r>
          </w:p>
        </w:tc>
      </w:tr>
      <w:tr w:rsidR="00F0143E" w14:paraId="7216AE1B" w14:textId="77777777">
        <w:trPr>
          <w:cantSplit/>
          <w:tblHeader/>
        </w:trPr>
        <w:tc>
          <w:tcPr>
            <w:tcW w:w="4515" w:type="dxa"/>
            <w:tcMar>
              <w:top w:w="180" w:type="dxa"/>
              <w:left w:w="180" w:type="dxa"/>
              <w:bottom w:w="180" w:type="dxa"/>
              <w:right w:w="180" w:type="dxa"/>
            </w:tcMar>
          </w:tcPr>
          <w:p w14:paraId="54D2CA77" w14:textId="77777777" w:rsidR="00F0143E" w:rsidRDefault="00000000">
            <w:pPr>
              <w:spacing w:before="120" w:after="120" w:line="336" w:lineRule="auto"/>
            </w:pPr>
            <w:r>
              <w:rPr>
                <w:rFonts w:ascii="Canva Sans" w:eastAsia="Canva Sans" w:hAnsi="Canva Sans" w:cs="Canva Sans"/>
                <w:color w:val="000000"/>
                <w:rtl/>
              </w:rPr>
              <w:t>VS Code</w:t>
            </w:r>
            <w:r>
              <w:rPr>
                <w:rFonts w:ascii="Arimo" w:eastAsia="Arimo" w:hAnsi="Arimo" w:cs="Arimo"/>
                <w:color w:val="000000"/>
                <w:rtl/>
              </w:rPr>
              <w:t xml:space="preserve"> </w:t>
            </w:r>
          </w:p>
        </w:tc>
        <w:tc>
          <w:tcPr>
            <w:tcW w:w="4515" w:type="dxa"/>
            <w:tcMar>
              <w:top w:w="180" w:type="dxa"/>
              <w:left w:w="180" w:type="dxa"/>
              <w:bottom w:w="180" w:type="dxa"/>
              <w:right w:w="180" w:type="dxa"/>
            </w:tcMar>
          </w:tcPr>
          <w:p w14:paraId="35AE12DE" w14:textId="77777777" w:rsidR="00F0143E" w:rsidRDefault="00000000">
            <w:pPr>
              <w:spacing w:before="120" w:after="120" w:line="336" w:lineRule="auto"/>
            </w:pPr>
            <w:r>
              <w:rPr>
                <w:rFonts w:ascii="Canva Sans" w:eastAsia="Canva Sans" w:hAnsi="Canva Sans" w:cs="Canva Sans"/>
                <w:color w:val="000000"/>
                <w:rtl/>
              </w:rPr>
              <w:t>Code editor and development environment</w:t>
            </w:r>
            <w:r>
              <w:rPr>
                <w:rFonts w:ascii="Arimo" w:eastAsia="Arimo" w:hAnsi="Arimo" w:cs="Arimo"/>
                <w:color w:val="000000"/>
                <w:rtl/>
              </w:rPr>
              <w:t xml:space="preserve"> </w:t>
            </w:r>
          </w:p>
        </w:tc>
      </w:tr>
    </w:tbl>
    <w:p w14:paraId="6B222B61" w14:textId="77777777" w:rsidR="00F0143E" w:rsidRDefault="00000000">
      <w:pPr>
        <w:spacing w:before="120" w:after="120" w:line="336" w:lineRule="auto"/>
      </w:pPr>
      <w:r>
        <w:rPr>
          <w:rFonts w:ascii="Canva Sans Bold" w:eastAsia="Canva Sans Bold" w:hAnsi="Canva Sans Bold" w:cs="Canva Sans Bold"/>
          <w:b/>
          <w:bCs/>
          <w:color w:val="000000"/>
          <w:rtl/>
        </w:rPr>
        <w:t xml:space="preserve">Knowledge Requirements </w:t>
      </w:r>
    </w:p>
    <w:p w14:paraId="18E725E5" w14:textId="77777777" w:rsidR="00F0143E" w:rsidRDefault="00000000">
      <w:pPr>
        <w:numPr>
          <w:ilvl w:val="0"/>
          <w:numId w:val="4"/>
        </w:numPr>
        <w:spacing w:line="336" w:lineRule="auto"/>
      </w:pPr>
      <w:r>
        <w:rPr>
          <w:rFonts w:ascii="Canva Sans" w:eastAsia="Canva Sans" w:hAnsi="Canva Sans" w:cs="Canva Sans"/>
          <w:color w:val="000000"/>
          <w:rtl/>
        </w:rPr>
        <w:t xml:space="preserve">JavaScript ES6+ and modern syntax </w:t>
      </w:r>
    </w:p>
    <w:p w14:paraId="76A58D31" w14:textId="77777777" w:rsidR="00F0143E" w:rsidRDefault="00000000">
      <w:pPr>
        <w:numPr>
          <w:ilvl w:val="0"/>
          <w:numId w:val="4"/>
        </w:numPr>
        <w:spacing w:line="336" w:lineRule="auto"/>
      </w:pPr>
      <w:r>
        <w:rPr>
          <w:rFonts w:ascii="Canva Sans" w:eastAsia="Canva Sans" w:hAnsi="Canva Sans" w:cs="Canva Sans"/>
          <w:color w:val="000000"/>
          <w:rtl/>
        </w:rPr>
        <w:t xml:space="preserve">React.js and component-based architecture </w:t>
      </w:r>
    </w:p>
    <w:p w14:paraId="48268A2F" w14:textId="77777777" w:rsidR="00F0143E" w:rsidRDefault="00000000">
      <w:pPr>
        <w:numPr>
          <w:ilvl w:val="0"/>
          <w:numId w:val="4"/>
        </w:numPr>
        <w:spacing w:line="336" w:lineRule="auto"/>
      </w:pPr>
      <w:r>
        <w:rPr>
          <w:rFonts w:ascii="Canva Sans" w:eastAsia="Canva Sans" w:hAnsi="Canva Sans" w:cs="Canva Sans"/>
          <w:color w:val="000000"/>
          <w:rtl/>
        </w:rPr>
        <w:t xml:space="preserve">Node.js, Express.js, and RESTful APIs </w:t>
      </w:r>
    </w:p>
    <w:p w14:paraId="099010CF" w14:textId="77777777" w:rsidR="00F0143E" w:rsidRDefault="00000000">
      <w:pPr>
        <w:numPr>
          <w:ilvl w:val="0"/>
          <w:numId w:val="4"/>
        </w:numPr>
        <w:spacing w:line="336" w:lineRule="auto"/>
      </w:pPr>
      <w:r>
        <w:rPr>
          <w:rFonts w:ascii="Canva Sans" w:eastAsia="Canva Sans" w:hAnsi="Canva Sans" w:cs="Canva Sans"/>
          <w:color w:val="000000"/>
          <w:rtl/>
        </w:rPr>
        <w:t xml:space="preserve">MongoDB and Mongoose ODM </w:t>
      </w:r>
    </w:p>
    <w:p w14:paraId="76E17F9B" w14:textId="77777777" w:rsidR="00F0143E" w:rsidRDefault="00000000">
      <w:pPr>
        <w:numPr>
          <w:ilvl w:val="0"/>
          <w:numId w:val="4"/>
        </w:numPr>
        <w:spacing w:line="336" w:lineRule="auto"/>
      </w:pPr>
      <w:r>
        <w:rPr>
          <w:rFonts w:ascii="Canva Sans" w:eastAsia="Canva Sans" w:hAnsi="Canva Sans" w:cs="Canva Sans"/>
          <w:color w:val="000000"/>
          <w:rtl/>
        </w:rPr>
        <w:t xml:space="preserve">HTML5, CSS3, and responsive design </w:t>
      </w:r>
    </w:p>
    <w:p w14:paraId="43E9562B" w14:textId="77777777" w:rsidR="00F0143E" w:rsidRDefault="00000000">
      <w:pPr>
        <w:numPr>
          <w:ilvl w:val="0"/>
          <w:numId w:val="4"/>
        </w:numPr>
        <w:spacing w:line="336" w:lineRule="auto"/>
      </w:pPr>
      <w:r>
        <w:rPr>
          <w:rFonts w:ascii="Canva Sans" w:eastAsia="Canva Sans" w:hAnsi="Canva Sans" w:cs="Canva Sans"/>
          <w:color w:val="000000"/>
          <w:rtl/>
        </w:rPr>
        <w:t xml:space="preserve">JWT authentication and security practices </w:t>
      </w:r>
    </w:p>
    <w:p w14:paraId="699B8902" w14:textId="77777777" w:rsidR="00F0143E" w:rsidRDefault="00000000">
      <w:pPr>
        <w:numPr>
          <w:ilvl w:val="0"/>
          <w:numId w:val="4"/>
        </w:numPr>
        <w:spacing w:line="336" w:lineRule="auto"/>
      </w:pPr>
      <w:r>
        <w:rPr>
          <w:rFonts w:ascii="Canva Sans" w:eastAsia="Canva Sans" w:hAnsi="Canva Sans" w:cs="Canva Sans"/>
          <w:color w:val="000000"/>
          <w:rtl/>
        </w:rPr>
        <w:t xml:space="preserve">Git version control workflows </w:t>
      </w:r>
    </w:p>
    <w:p w14:paraId="0EE40651"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Technical Architecture </w:t>
      </w:r>
    </w:p>
    <w:p w14:paraId="5CD31D2D"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Frontend Architecture (React) </w:t>
      </w:r>
    </w:p>
    <w:p w14:paraId="2A1339B1" w14:textId="77777777" w:rsidR="00F0143E" w:rsidRDefault="00000000">
      <w:pPr>
        <w:numPr>
          <w:ilvl w:val="0"/>
          <w:numId w:val="5"/>
        </w:numPr>
        <w:spacing w:line="336" w:lineRule="auto"/>
      </w:pPr>
      <w:r>
        <w:rPr>
          <w:rFonts w:ascii="Canva Sans Bold" w:eastAsia="Canva Sans Bold" w:hAnsi="Canva Sans Bold" w:cs="Canva Sans Bold"/>
          <w:b/>
          <w:bCs/>
          <w:color w:val="000000"/>
          <w:rtl/>
        </w:rPr>
        <w:t>Components</w:t>
      </w:r>
      <w:r>
        <w:rPr>
          <w:rFonts w:ascii="Canva Sans" w:eastAsia="Canva Sans" w:hAnsi="Canva Sans" w:cs="Canva Sans"/>
          <w:color w:val="000000"/>
          <w:rtl/>
        </w:rPr>
        <w:t xml:space="preserve">: Reusable UI components for forms, charts, and layouts </w:t>
      </w:r>
    </w:p>
    <w:p w14:paraId="3E98F5D2" w14:textId="77777777" w:rsidR="00F0143E" w:rsidRDefault="00000000">
      <w:pPr>
        <w:numPr>
          <w:ilvl w:val="0"/>
          <w:numId w:val="5"/>
        </w:numPr>
        <w:spacing w:line="336" w:lineRule="auto"/>
      </w:pPr>
      <w:r>
        <w:rPr>
          <w:rFonts w:ascii="Canva Sans Bold" w:eastAsia="Canva Sans Bold" w:hAnsi="Canva Sans Bold" w:cs="Canva Sans Bold"/>
          <w:b/>
          <w:bCs/>
          <w:color w:val="000000"/>
          <w:rtl/>
        </w:rPr>
        <w:t>Pages</w:t>
      </w:r>
      <w:r>
        <w:rPr>
          <w:rFonts w:ascii="Canva Sans" w:eastAsia="Canva Sans" w:hAnsi="Canva Sans" w:cs="Canva Sans"/>
          <w:color w:val="000000"/>
          <w:rtl/>
        </w:rPr>
        <w:t xml:space="preserve">: Main application views (Dashboard, Expenses, Reports, Profile) </w:t>
      </w:r>
    </w:p>
    <w:p w14:paraId="0D1B4DD0" w14:textId="77777777" w:rsidR="00F0143E" w:rsidRDefault="00000000">
      <w:pPr>
        <w:numPr>
          <w:ilvl w:val="0"/>
          <w:numId w:val="5"/>
        </w:numPr>
        <w:spacing w:line="336" w:lineRule="auto"/>
      </w:pPr>
      <w:r>
        <w:rPr>
          <w:rFonts w:ascii="Canva Sans Bold" w:eastAsia="Canva Sans Bold" w:hAnsi="Canva Sans Bold" w:cs="Canva Sans Bold"/>
          <w:b/>
          <w:bCs/>
          <w:color w:val="000000"/>
          <w:rtl/>
        </w:rPr>
        <w:t>Services</w:t>
      </w:r>
      <w:r>
        <w:rPr>
          <w:rFonts w:ascii="Canva Sans" w:eastAsia="Canva Sans" w:hAnsi="Canva Sans" w:cs="Canva Sans"/>
          <w:color w:val="000000"/>
          <w:rtl/>
        </w:rPr>
        <w:t xml:space="preserve">: API communication and data management </w:t>
      </w:r>
    </w:p>
    <w:p w14:paraId="6B84D3D7" w14:textId="77777777" w:rsidR="00F0143E" w:rsidRDefault="00000000">
      <w:pPr>
        <w:numPr>
          <w:ilvl w:val="0"/>
          <w:numId w:val="5"/>
        </w:numPr>
        <w:spacing w:line="336" w:lineRule="auto"/>
      </w:pPr>
      <w:r>
        <w:rPr>
          <w:rFonts w:ascii="Canva Sans Bold" w:eastAsia="Canva Sans Bold" w:hAnsi="Canva Sans Bold" w:cs="Canva Sans Bold"/>
          <w:b/>
          <w:bCs/>
          <w:color w:val="000000"/>
          <w:rtl/>
        </w:rPr>
        <w:lastRenderedPageBreak/>
        <w:t>Context</w:t>
      </w:r>
      <w:r>
        <w:rPr>
          <w:rFonts w:ascii="Canva Sans" w:eastAsia="Canva Sans" w:hAnsi="Canva Sans" w:cs="Canva Sans"/>
          <w:color w:val="000000"/>
          <w:rtl/>
        </w:rPr>
        <w:t xml:space="preserve">: Global state management for user authentication </w:t>
      </w:r>
    </w:p>
    <w:p w14:paraId="61BFD08C" w14:textId="77777777" w:rsidR="00F0143E" w:rsidRDefault="00000000">
      <w:pPr>
        <w:numPr>
          <w:ilvl w:val="0"/>
          <w:numId w:val="5"/>
        </w:numPr>
        <w:spacing w:line="336" w:lineRule="auto"/>
      </w:pPr>
      <w:r>
        <w:rPr>
          <w:rFonts w:ascii="Canva Sans Bold" w:eastAsia="Canva Sans Bold" w:hAnsi="Canva Sans Bold" w:cs="Canva Sans Bold"/>
          <w:b/>
          <w:bCs/>
          <w:color w:val="000000"/>
          <w:rtl/>
        </w:rPr>
        <w:t>Styling</w:t>
      </w:r>
      <w:r>
        <w:rPr>
          <w:rFonts w:ascii="Canva Sans" w:eastAsia="Canva Sans" w:hAnsi="Canva Sans" w:cs="Canva Sans"/>
          <w:color w:val="000000"/>
          <w:rtl/>
        </w:rPr>
        <w:t xml:space="preserve">: CSS modules or styled-components for component styling </w:t>
      </w:r>
    </w:p>
    <w:p w14:paraId="16B06500"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Backend Architecture (Node.js + Express) </w:t>
      </w:r>
    </w:p>
    <w:p w14:paraId="081F7830" w14:textId="77777777" w:rsidR="00F0143E" w:rsidRDefault="00000000">
      <w:pPr>
        <w:numPr>
          <w:ilvl w:val="0"/>
          <w:numId w:val="6"/>
        </w:numPr>
        <w:spacing w:line="336" w:lineRule="auto"/>
      </w:pPr>
      <w:r>
        <w:rPr>
          <w:rFonts w:ascii="Canva Sans Bold" w:eastAsia="Canva Sans Bold" w:hAnsi="Canva Sans Bold" w:cs="Canva Sans Bold"/>
          <w:b/>
          <w:bCs/>
          <w:color w:val="000000"/>
          <w:rtl/>
        </w:rPr>
        <w:t>Controllers</w:t>
      </w:r>
      <w:r>
        <w:rPr>
          <w:rFonts w:ascii="Canva Sans" w:eastAsia="Canva Sans" w:hAnsi="Canva Sans" w:cs="Canva Sans"/>
          <w:color w:val="000000"/>
          <w:rtl/>
        </w:rPr>
        <w:t xml:space="preserve">: Business logic for authentication, expenses, and reports </w:t>
      </w:r>
    </w:p>
    <w:p w14:paraId="3A526BFB" w14:textId="77777777" w:rsidR="00F0143E" w:rsidRDefault="00000000">
      <w:pPr>
        <w:numPr>
          <w:ilvl w:val="0"/>
          <w:numId w:val="6"/>
        </w:numPr>
        <w:spacing w:line="336" w:lineRule="auto"/>
      </w:pPr>
      <w:r>
        <w:rPr>
          <w:rFonts w:ascii="Canva Sans Bold" w:eastAsia="Canva Sans Bold" w:hAnsi="Canva Sans Bold" w:cs="Canva Sans Bold"/>
          <w:b/>
          <w:bCs/>
          <w:color w:val="000000"/>
          <w:rtl/>
        </w:rPr>
        <w:t>Models</w:t>
      </w:r>
      <w:r>
        <w:rPr>
          <w:rFonts w:ascii="Canva Sans" w:eastAsia="Canva Sans" w:hAnsi="Canva Sans" w:cs="Canva Sans"/>
          <w:color w:val="000000"/>
          <w:rtl/>
        </w:rPr>
        <w:t xml:space="preserve">: Mongoose schemas for User, Expense, and Category entities </w:t>
      </w:r>
    </w:p>
    <w:p w14:paraId="07054BE9" w14:textId="77777777" w:rsidR="00F0143E" w:rsidRDefault="00000000">
      <w:pPr>
        <w:numPr>
          <w:ilvl w:val="0"/>
          <w:numId w:val="6"/>
        </w:numPr>
        <w:spacing w:line="336" w:lineRule="auto"/>
      </w:pPr>
      <w:r>
        <w:rPr>
          <w:rFonts w:ascii="Canva Sans Bold" w:eastAsia="Canva Sans Bold" w:hAnsi="Canva Sans Bold" w:cs="Canva Sans Bold"/>
          <w:b/>
          <w:bCs/>
          <w:color w:val="000000"/>
          <w:rtl/>
        </w:rPr>
        <w:t>Routes</w:t>
      </w:r>
      <w:r>
        <w:rPr>
          <w:rFonts w:ascii="Canva Sans" w:eastAsia="Canva Sans" w:hAnsi="Canva Sans" w:cs="Canva Sans"/>
          <w:color w:val="000000"/>
          <w:rtl/>
        </w:rPr>
        <w:t xml:space="preserve">: RESTful API endpoints for all application features </w:t>
      </w:r>
    </w:p>
    <w:p w14:paraId="713DE74F" w14:textId="77777777" w:rsidR="00F0143E" w:rsidRDefault="00000000">
      <w:pPr>
        <w:numPr>
          <w:ilvl w:val="0"/>
          <w:numId w:val="6"/>
        </w:numPr>
        <w:spacing w:line="336" w:lineRule="auto"/>
      </w:pPr>
      <w:r>
        <w:rPr>
          <w:rFonts w:ascii="Canva Sans Bold" w:eastAsia="Canva Sans Bold" w:hAnsi="Canva Sans Bold" w:cs="Canva Sans Bold"/>
          <w:b/>
          <w:bCs/>
          <w:color w:val="000000"/>
          <w:rtl/>
        </w:rPr>
        <w:t>Middleware</w:t>
      </w:r>
      <w:r>
        <w:rPr>
          <w:rFonts w:ascii="Canva Sans" w:eastAsia="Canva Sans" w:hAnsi="Canva Sans" w:cs="Canva Sans"/>
          <w:color w:val="000000"/>
          <w:rtl/>
        </w:rPr>
        <w:t xml:space="preserve">: Authentication, validation, and error handling </w:t>
      </w:r>
    </w:p>
    <w:p w14:paraId="6EDFAE58" w14:textId="77777777" w:rsidR="00F0143E" w:rsidRDefault="00000000">
      <w:pPr>
        <w:numPr>
          <w:ilvl w:val="0"/>
          <w:numId w:val="6"/>
        </w:numPr>
        <w:spacing w:line="336" w:lineRule="auto"/>
      </w:pPr>
      <w:r>
        <w:rPr>
          <w:rFonts w:ascii="Canva Sans Bold" w:eastAsia="Canva Sans Bold" w:hAnsi="Canva Sans Bold" w:cs="Canva Sans Bold"/>
          <w:b/>
          <w:bCs/>
          <w:color w:val="000000"/>
          <w:rtl/>
        </w:rPr>
        <w:t>Utils</w:t>
      </w:r>
      <w:r>
        <w:rPr>
          <w:rFonts w:ascii="Canva Sans" w:eastAsia="Canva Sans" w:hAnsi="Canva Sans" w:cs="Canva Sans"/>
          <w:color w:val="000000"/>
          <w:rtl/>
        </w:rPr>
        <w:t xml:space="preserve">: Helper functions for data processing and calculations </w:t>
      </w:r>
    </w:p>
    <w:p w14:paraId="16304E7F"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Database Architecture (MongoDB) </w:t>
      </w:r>
    </w:p>
    <w:p w14:paraId="56402099" w14:textId="77777777" w:rsidR="00F0143E" w:rsidRDefault="00000000">
      <w:pPr>
        <w:spacing w:before="120" w:after="120" w:line="336" w:lineRule="auto"/>
      </w:pPr>
      <w:r>
        <w:rPr>
          <w:rFonts w:ascii="Canva Sans Bold" w:eastAsia="Canva Sans Bold" w:hAnsi="Canva Sans Bold" w:cs="Canva Sans Bold"/>
          <w:b/>
          <w:bCs/>
          <w:color w:val="000000"/>
          <w:rtl/>
        </w:rPr>
        <w:t xml:space="preserve">Collections Structure </w:t>
      </w:r>
    </w:p>
    <w:p w14:paraId="752F6BD7" w14:textId="77777777" w:rsidR="00F0143E" w:rsidRDefault="00000000">
      <w:pPr>
        <w:spacing w:before="120" w:after="120" w:line="336" w:lineRule="auto"/>
      </w:pPr>
      <w:r>
        <w:rPr>
          <w:rFonts w:ascii="Canva Sans Bold" w:eastAsia="Canva Sans Bold" w:hAnsi="Canva Sans Bold" w:cs="Canva Sans Bold"/>
          <w:b/>
          <w:bCs/>
          <w:color w:val="000000"/>
          <w:rtl/>
        </w:rPr>
        <w:t>Users Collection:</w:t>
      </w:r>
      <w:r>
        <w:rPr>
          <w:rFonts w:ascii="Canva Sans" w:eastAsia="Canva Sans" w:hAnsi="Canva Sans" w:cs="Canva Sans"/>
          <w:color w:val="000000"/>
          <w:rtl/>
        </w:rPr>
        <w:t xml:space="preserve"> </w:t>
      </w:r>
    </w:p>
    <w:p w14:paraId="37490447" w14:textId="77777777" w:rsidR="00F0143E" w:rsidRDefault="00000000">
      <w:pPr>
        <w:numPr>
          <w:ilvl w:val="0"/>
          <w:numId w:val="7"/>
        </w:numPr>
        <w:spacing w:line="336" w:lineRule="auto"/>
      </w:pPr>
      <w:r>
        <w:rPr>
          <w:rFonts w:ascii="Canva Sans" w:eastAsia="Canva Sans" w:hAnsi="Canva Sans" w:cs="Canva Sans"/>
          <w:color w:val="000000"/>
          <w:rtl/>
        </w:rPr>
        <w:t xml:space="preserve">_id, name, email, password (hashed), avatar, preferences, createdAt, updatedAt </w:t>
      </w:r>
    </w:p>
    <w:p w14:paraId="0735E44C" w14:textId="77777777" w:rsidR="00F0143E" w:rsidRDefault="00000000">
      <w:pPr>
        <w:spacing w:before="120" w:after="120" w:line="336" w:lineRule="auto"/>
      </w:pPr>
      <w:r>
        <w:rPr>
          <w:rFonts w:ascii="Canva Sans Bold" w:eastAsia="Canva Sans Bold" w:hAnsi="Canva Sans Bold" w:cs="Canva Sans Bold"/>
          <w:b/>
          <w:bCs/>
          <w:color w:val="000000"/>
          <w:rtl/>
        </w:rPr>
        <w:t>Expenses Collection:</w:t>
      </w:r>
      <w:r>
        <w:rPr>
          <w:rFonts w:ascii="Canva Sans" w:eastAsia="Canva Sans" w:hAnsi="Canva Sans" w:cs="Canva Sans"/>
          <w:color w:val="000000"/>
          <w:rtl/>
        </w:rPr>
        <w:t xml:space="preserve"> </w:t>
      </w:r>
    </w:p>
    <w:p w14:paraId="3983FC8B" w14:textId="77777777" w:rsidR="00F0143E" w:rsidRDefault="00000000">
      <w:pPr>
        <w:numPr>
          <w:ilvl w:val="0"/>
          <w:numId w:val="8"/>
        </w:numPr>
        <w:spacing w:line="336" w:lineRule="auto"/>
      </w:pPr>
      <w:r>
        <w:rPr>
          <w:rFonts w:ascii="Canva Sans" w:eastAsia="Canva Sans" w:hAnsi="Canva Sans" w:cs="Canva Sans"/>
          <w:color w:val="000000"/>
          <w:rtl/>
        </w:rPr>
        <w:t xml:space="preserve">_id, userId (FK), title, amount, category, date, description, receipt, createdAt, updatedAt </w:t>
      </w:r>
    </w:p>
    <w:p w14:paraId="177C3E89" w14:textId="77777777" w:rsidR="00F0143E" w:rsidRDefault="00000000">
      <w:pPr>
        <w:spacing w:before="120" w:after="120" w:line="336" w:lineRule="auto"/>
      </w:pPr>
      <w:r>
        <w:rPr>
          <w:rFonts w:ascii="Canva Sans Bold" w:eastAsia="Canva Sans Bold" w:hAnsi="Canva Sans Bold" w:cs="Canva Sans Bold"/>
          <w:b/>
          <w:bCs/>
          <w:color w:val="000000"/>
          <w:rtl/>
        </w:rPr>
        <w:t>Categories Collection:</w:t>
      </w:r>
      <w:r>
        <w:rPr>
          <w:rFonts w:ascii="Canva Sans" w:eastAsia="Canva Sans" w:hAnsi="Canva Sans" w:cs="Canva Sans"/>
          <w:color w:val="000000"/>
          <w:rtl/>
        </w:rPr>
        <w:t xml:space="preserve"> </w:t>
      </w:r>
    </w:p>
    <w:p w14:paraId="1477BFAD" w14:textId="77777777" w:rsidR="00F0143E" w:rsidRDefault="00000000">
      <w:pPr>
        <w:numPr>
          <w:ilvl w:val="0"/>
          <w:numId w:val="9"/>
        </w:numPr>
        <w:spacing w:line="336" w:lineRule="auto"/>
      </w:pPr>
      <w:r>
        <w:rPr>
          <w:rFonts w:ascii="Canva Sans" w:eastAsia="Canva Sans" w:hAnsi="Canva Sans" w:cs="Canva Sans"/>
          <w:color w:val="000000"/>
          <w:rtl/>
        </w:rPr>
        <w:t xml:space="preserve">_id, userId (FK), name, color, icon, budget, createdAt, updatedAt </w:t>
      </w:r>
    </w:p>
    <w:p w14:paraId="51010246" w14:textId="77777777" w:rsidR="00F0143E" w:rsidRDefault="00000000">
      <w:pPr>
        <w:spacing w:before="120" w:after="120" w:line="336" w:lineRule="auto"/>
      </w:pPr>
      <w:r>
        <w:rPr>
          <w:rFonts w:ascii="Canva Sans Bold" w:eastAsia="Canva Sans Bold" w:hAnsi="Canva Sans Bold" w:cs="Canva Sans Bold"/>
          <w:b/>
          <w:bCs/>
          <w:color w:val="000000"/>
          <w:rtl/>
        </w:rPr>
        <w:t>Budgets Collection:</w:t>
      </w:r>
      <w:r>
        <w:rPr>
          <w:rFonts w:ascii="Canva Sans" w:eastAsia="Canva Sans" w:hAnsi="Canva Sans" w:cs="Canva Sans"/>
          <w:color w:val="000000"/>
          <w:rtl/>
        </w:rPr>
        <w:t xml:space="preserve"> </w:t>
      </w:r>
    </w:p>
    <w:p w14:paraId="2EC11AA3" w14:textId="77777777" w:rsidR="00F0143E" w:rsidRDefault="00000000">
      <w:pPr>
        <w:numPr>
          <w:ilvl w:val="0"/>
          <w:numId w:val="10"/>
        </w:numPr>
        <w:spacing w:line="336" w:lineRule="auto"/>
      </w:pPr>
      <w:r>
        <w:rPr>
          <w:rFonts w:ascii="Canva Sans" w:eastAsia="Canva Sans" w:hAnsi="Canva Sans" w:cs="Canva Sans"/>
          <w:color w:val="000000"/>
          <w:rtl/>
        </w:rPr>
        <w:t xml:space="preserve">_id, userId (FK), categoryId (FK), amount, period, startDate, endDate, createdAt, updatedAt </w:t>
      </w:r>
    </w:p>
    <w:p w14:paraId="4127A593"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Features </w:t>
      </w:r>
    </w:p>
    <w:tbl>
      <w:tblPr>
        <w:tblW w:w="903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Layout w:type="fixed"/>
        <w:tblCellMar>
          <w:left w:w="10" w:type="dxa"/>
          <w:right w:w="10" w:type="dxa"/>
        </w:tblCellMar>
        <w:tblLook w:val="04A0" w:firstRow="1" w:lastRow="0" w:firstColumn="1" w:lastColumn="0" w:noHBand="0" w:noVBand="1"/>
      </w:tblPr>
      <w:tblGrid>
        <w:gridCol w:w="3010"/>
        <w:gridCol w:w="3010"/>
        <w:gridCol w:w="3010"/>
      </w:tblGrid>
      <w:tr w:rsidR="00F0143E" w14:paraId="0A9C4931" w14:textId="77777777">
        <w:trPr>
          <w:cantSplit/>
          <w:tblHeader/>
        </w:trPr>
        <w:tc>
          <w:tcPr>
            <w:tcW w:w="3010" w:type="dxa"/>
            <w:tcMar>
              <w:top w:w="180" w:type="dxa"/>
              <w:left w:w="180" w:type="dxa"/>
              <w:bottom w:w="180" w:type="dxa"/>
              <w:right w:w="180" w:type="dxa"/>
            </w:tcMar>
          </w:tcPr>
          <w:p w14:paraId="2907C162" w14:textId="77777777" w:rsidR="00F0143E" w:rsidRDefault="00000000">
            <w:pPr>
              <w:spacing w:before="120" w:after="120" w:line="336" w:lineRule="auto"/>
            </w:pPr>
            <w:r>
              <w:rPr>
                <w:rFonts w:ascii="Canva Sans" w:eastAsia="Canva Sans" w:hAnsi="Canva Sans" w:cs="Canva Sans"/>
                <w:color w:val="000000"/>
                <w:rtl/>
              </w:rPr>
              <w:lastRenderedPageBreak/>
              <w:t>#</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2992A34C" w14:textId="77777777" w:rsidR="00F0143E" w:rsidRDefault="00000000">
            <w:pPr>
              <w:spacing w:before="120" w:after="120" w:line="336" w:lineRule="auto"/>
            </w:pPr>
            <w:r>
              <w:rPr>
                <w:rFonts w:ascii="Canva Sans" w:eastAsia="Canva Sans" w:hAnsi="Canva Sans" w:cs="Canva Sans"/>
                <w:color w:val="000000"/>
                <w:rtl/>
              </w:rPr>
              <w:t>Feature</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798F5427" w14:textId="77777777" w:rsidR="00F0143E" w:rsidRDefault="00000000">
            <w:pPr>
              <w:spacing w:before="120" w:after="120" w:line="336" w:lineRule="auto"/>
            </w:pPr>
            <w:r>
              <w:rPr>
                <w:rFonts w:ascii="Canva Sans" w:eastAsia="Canva Sans" w:hAnsi="Canva Sans" w:cs="Canva Sans"/>
                <w:color w:val="000000"/>
                <w:rtl/>
              </w:rPr>
              <w:t>Description</w:t>
            </w:r>
            <w:r>
              <w:rPr>
                <w:rFonts w:ascii="Arimo" w:eastAsia="Arimo" w:hAnsi="Arimo" w:cs="Arimo"/>
                <w:color w:val="000000"/>
                <w:rtl/>
              </w:rPr>
              <w:t xml:space="preserve"> </w:t>
            </w:r>
          </w:p>
        </w:tc>
      </w:tr>
      <w:tr w:rsidR="00F0143E" w14:paraId="38FAE2FF" w14:textId="77777777">
        <w:trPr>
          <w:cantSplit/>
          <w:tblHeader/>
        </w:trPr>
        <w:tc>
          <w:tcPr>
            <w:tcW w:w="3010" w:type="dxa"/>
            <w:tcMar>
              <w:top w:w="180" w:type="dxa"/>
              <w:left w:w="180" w:type="dxa"/>
              <w:bottom w:w="180" w:type="dxa"/>
              <w:right w:w="180" w:type="dxa"/>
            </w:tcMar>
          </w:tcPr>
          <w:p w14:paraId="28B09B5E" w14:textId="77777777" w:rsidR="00F0143E" w:rsidRDefault="00000000">
            <w:pPr>
              <w:spacing w:before="120" w:after="120" w:line="336" w:lineRule="auto"/>
            </w:pPr>
            <w:r>
              <w:rPr>
                <w:rFonts w:ascii="Canva Sans" w:eastAsia="Canva Sans" w:hAnsi="Canva Sans" w:cs="Canva Sans"/>
                <w:color w:val="000000"/>
                <w:rtl/>
              </w:rPr>
              <w:t>1</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1A453254" w14:textId="77777777" w:rsidR="00F0143E" w:rsidRDefault="00000000">
            <w:pPr>
              <w:spacing w:before="120" w:after="120" w:line="336" w:lineRule="auto"/>
            </w:pPr>
            <w:r>
              <w:rPr>
                <w:rFonts w:ascii="Canva Sans" w:eastAsia="Canva Sans" w:hAnsi="Canva Sans" w:cs="Canva Sans"/>
                <w:color w:val="000000"/>
                <w:rtl/>
              </w:rPr>
              <w:t>User Authentication</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6BA87770" w14:textId="77777777" w:rsidR="00F0143E" w:rsidRDefault="00000000">
            <w:pPr>
              <w:spacing w:before="120" w:after="120" w:line="336" w:lineRule="auto"/>
            </w:pPr>
            <w:r>
              <w:rPr>
                <w:rFonts w:ascii="Canva Sans" w:eastAsia="Canva Sans" w:hAnsi="Canva Sans" w:cs="Canva Sans"/>
                <w:color w:val="000000"/>
                <w:rtl/>
              </w:rPr>
              <w:t>Secure registration, login, and profile management</w:t>
            </w:r>
            <w:r>
              <w:rPr>
                <w:rFonts w:ascii="Arimo" w:eastAsia="Arimo" w:hAnsi="Arimo" w:cs="Arimo"/>
                <w:color w:val="000000"/>
                <w:rtl/>
              </w:rPr>
              <w:t xml:space="preserve"> </w:t>
            </w:r>
          </w:p>
        </w:tc>
      </w:tr>
      <w:tr w:rsidR="00F0143E" w14:paraId="1481E4DA" w14:textId="77777777">
        <w:trPr>
          <w:cantSplit/>
          <w:tblHeader/>
        </w:trPr>
        <w:tc>
          <w:tcPr>
            <w:tcW w:w="3010" w:type="dxa"/>
            <w:tcMar>
              <w:top w:w="180" w:type="dxa"/>
              <w:left w:w="180" w:type="dxa"/>
              <w:bottom w:w="180" w:type="dxa"/>
              <w:right w:w="180" w:type="dxa"/>
            </w:tcMar>
          </w:tcPr>
          <w:p w14:paraId="0BE32C47" w14:textId="77777777" w:rsidR="00F0143E" w:rsidRDefault="00000000">
            <w:pPr>
              <w:spacing w:before="120" w:after="120" w:line="336" w:lineRule="auto"/>
            </w:pPr>
            <w:r>
              <w:rPr>
                <w:rFonts w:ascii="Canva Sans" w:eastAsia="Canva Sans" w:hAnsi="Canva Sans" w:cs="Canva Sans"/>
                <w:color w:val="000000"/>
                <w:rtl/>
              </w:rPr>
              <w:t>2</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252658E4" w14:textId="77777777" w:rsidR="00F0143E" w:rsidRDefault="00000000">
            <w:pPr>
              <w:spacing w:before="120" w:after="120" w:line="336" w:lineRule="auto"/>
            </w:pPr>
            <w:r>
              <w:rPr>
                <w:rFonts w:ascii="Canva Sans" w:eastAsia="Canva Sans" w:hAnsi="Canva Sans" w:cs="Canva Sans"/>
                <w:color w:val="000000"/>
                <w:rtl/>
              </w:rPr>
              <w:t>Expense Management</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4B2CE60A" w14:textId="77777777" w:rsidR="00F0143E" w:rsidRDefault="00000000">
            <w:pPr>
              <w:spacing w:before="120" w:after="120" w:line="336" w:lineRule="auto"/>
            </w:pPr>
            <w:r>
              <w:rPr>
                <w:rFonts w:ascii="Canva Sans" w:eastAsia="Canva Sans" w:hAnsi="Canva Sans" w:cs="Canva Sans"/>
                <w:color w:val="000000"/>
                <w:rtl/>
              </w:rPr>
              <w:t>Add, edit, delete, and categorize expenses</w:t>
            </w:r>
            <w:r>
              <w:rPr>
                <w:rFonts w:ascii="Arimo" w:eastAsia="Arimo" w:hAnsi="Arimo" w:cs="Arimo"/>
                <w:color w:val="000000"/>
                <w:rtl/>
              </w:rPr>
              <w:t xml:space="preserve"> </w:t>
            </w:r>
          </w:p>
        </w:tc>
      </w:tr>
      <w:tr w:rsidR="00F0143E" w14:paraId="3E268592" w14:textId="77777777">
        <w:trPr>
          <w:cantSplit/>
          <w:tblHeader/>
        </w:trPr>
        <w:tc>
          <w:tcPr>
            <w:tcW w:w="3010" w:type="dxa"/>
            <w:tcMar>
              <w:top w:w="180" w:type="dxa"/>
              <w:left w:w="180" w:type="dxa"/>
              <w:bottom w:w="180" w:type="dxa"/>
              <w:right w:w="180" w:type="dxa"/>
            </w:tcMar>
          </w:tcPr>
          <w:p w14:paraId="56354327" w14:textId="77777777" w:rsidR="00F0143E" w:rsidRDefault="00000000">
            <w:pPr>
              <w:spacing w:before="120" w:after="120" w:line="336" w:lineRule="auto"/>
            </w:pPr>
            <w:r>
              <w:rPr>
                <w:rFonts w:ascii="Canva Sans" w:eastAsia="Canva Sans" w:hAnsi="Canva Sans" w:cs="Canva Sans"/>
                <w:color w:val="000000"/>
                <w:rtl/>
              </w:rPr>
              <w:t>3</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545E25B4" w14:textId="77777777" w:rsidR="00F0143E" w:rsidRDefault="00000000">
            <w:pPr>
              <w:spacing w:before="120" w:after="120" w:line="336" w:lineRule="auto"/>
            </w:pPr>
            <w:r>
              <w:rPr>
                <w:rFonts w:ascii="Canva Sans" w:eastAsia="Canva Sans" w:hAnsi="Canva Sans" w:cs="Canva Sans"/>
                <w:color w:val="000000"/>
                <w:rtl/>
              </w:rPr>
              <w:t>Category System</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3AD951DE" w14:textId="77777777" w:rsidR="00F0143E" w:rsidRDefault="00000000">
            <w:pPr>
              <w:spacing w:before="120" w:after="120" w:line="336" w:lineRule="auto"/>
            </w:pPr>
            <w:r>
              <w:rPr>
                <w:rFonts w:ascii="Canva Sans" w:eastAsia="Canva Sans" w:hAnsi="Canva Sans" w:cs="Canva Sans"/>
                <w:color w:val="000000"/>
                <w:rtl/>
              </w:rPr>
              <w:t>Custom expense categories with budgets</w:t>
            </w:r>
            <w:r>
              <w:rPr>
                <w:rFonts w:ascii="Arimo" w:eastAsia="Arimo" w:hAnsi="Arimo" w:cs="Arimo"/>
                <w:color w:val="000000"/>
                <w:rtl/>
              </w:rPr>
              <w:t xml:space="preserve"> </w:t>
            </w:r>
          </w:p>
        </w:tc>
      </w:tr>
      <w:tr w:rsidR="00F0143E" w14:paraId="3A690499" w14:textId="77777777">
        <w:trPr>
          <w:cantSplit/>
          <w:tblHeader/>
        </w:trPr>
        <w:tc>
          <w:tcPr>
            <w:tcW w:w="3010" w:type="dxa"/>
            <w:tcMar>
              <w:top w:w="180" w:type="dxa"/>
              <w:left w:w="180" w:type="dxa"/>
              <w:bottom w:w="180" w:type="dxa"/>
              <w:right w:w="180" w:type="dxa"/>
            </w:tcMar>
          </w:tcPr>
          <w:p w14:paraId="66DEF64C" w14:textId="77777777" w:rsidR="00F0143E" w:rsidRDefault="00000000">
            <w:pPr>
              <w:spacing w:before="120" w:after="120" w:line="336" w:lineRule="auto"/>
            </w:pPr>
            <w:r>
              <w:rPr>
                <w:rFonts w:ascii="Canva Sans" w:eastAsia="Canva Sans" w:hAnsi="Canva Sans" w:cs="Canva Sans"/>
                <w:color w:val="000000"/>
                <w:rtl/>
              </w:rPr>
              <w:t>4</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129BADA9" w14:textId="77777777" w:rsidR="00F0143E" w:rsidRDefault="00000000">
            <w:pPr>
              <w:spacing w:before="120" w:after="120" w:line="336" w:lineRule="auto"/>
            </w:pPr>
            <w:r>
              <w:rPr>
                <w:rFonts w:ascii="Canva Sans" w:eastAsia="Canva Sans" w:hAnsi="Canva Sans" w:cs="Canva Sans"/>
                <w:color w:val="000000"/>
                <w:rtl/>
              </w:rPr>
              <w:t>Financial Reports</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7961DD05" w14:textId="77777777" w:rsidR="00F0143E" w:rsidRDefault="00000000">
            <w:pPr>
              <w:spacing w:before="120" w:after="120" w:line="336" w:lineRule="auto"/>
            </w:pPr>
            <w:r>
              <w:rPr>
                <w:rFonts w:ascii="Canva Sans" w:eastAsia="Canva Sans" w:hAnsi="Canva Sans" w:cs="Canva Sans"/>
                <w:color w:val="000000"/>
                <w:rtl/>
              </w:rPr>
              <w:t>Visual charts and spending analytics</w:t>
            </w:r>
            <w:r>
              <w:rPr>
                <w:rFonts w:ascii="Arimo" w:eastAsia="Arimo" w:hAnsi="Arimo" w:cs="Arimo"/>
                <w:color w:val="000000"/>
                <w:rtl/>
              </w:rPr>
              <w:t xml:space="preserve"> </w:t>
            </w:r>
          </w:p>
        </w:tc>
      </w:tr>
      <w:tr w:rsidR="00F0143E" w14:paraId="26C40C03" w14:textId="77777777">
        <w:trPr>
          <w:cantSplit/>
          <w:tblHeader/>
        </w:trPr>
        <w:tc>
          <w:tcPr>
            <w:tcW w:w="3010" w:type="dxa"/>
            <w:tcMar>
              <w:top w:w="180" w:type="dxa"/>
              <w:left w:w="180" w:type="dxa"/>
              <w:bottom w:w="180" w:type="dxa"/>
              <w:right w:w="180" w:type="dxa"/>
            </w:tcMar>
          </w:tcPr>
          <w:p w14:paraId="69E23E1E" w14:textId="77777777" w:rsidR="00F0143E" w:rsidRDefault="00000000">
            <w:pPr>
              <w:spacing w:before="120" w:after="120" w:line="336" w:lineRule="auto"/>
            </w:pPr>
            <w:r>
              <w:rPr>
                <w:rFonts w:ascii="Canva Sans" w:eastAsia="Canva Sans" w:hAnsi="Canva Sans" w:cs="Canva Sans"/>
                <w:color w:val="000000"/>
                <w:rtl/>
              </w:rPr>
              <w:t>5</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2775EB41" w14:textId="77777777" w:rsidR="00F0143E" w:rsidRDefault="00000000">
            <w:pPr>
              <w:spacing w:before="120" w:after="120" w:line="336" w:lineRule="auto"/>
            </w:pPr>
            <w:r>
              <w:rPr>
                <w:rFonts w:ascii="Canva Sans" w:eastAsia="Canva Sans" w:hAnsi="Canva Sans" w:cs="Canva Sans"/>
                <w:color w:val="000000"/>
                <w:rtl/>
              </w:rPr>
              <w:t>Budget Tracking</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71CED4BB" w14:textId="77777777" w:rsidR="00F0143E" w:rsidRDefault="00000000">
            <w:pPr>
              <w:spacing w:before="120" w:after="120" w:line="336" w:lineRule="auto"/>
            </w:pPr>
            <w:r>
              <w:rPr>
                <w:rFonts w:ascii="Canva Sans" w:eastAsia="Canva Sans" w:hAnsi="Canva Sans" w:cs="Canva Sans"/>
                <w:color w:val="000000"/>
                <w:rtl/>
              </w:rPr>
              <w:t>Set and monitor spending limits</w:t>
            </w:r>
            <w:r>
              <w:rPr>
                <w:rFonts w:ascii="Arimo" w:eastAsia="Arimo" w:hAnsi="Arimo" w:cs="Arimo"/>
                <w:color w:val="000000"/>
                <w:rtl/>
              </w:rPr>
              <w:t xml:space="preserve"> </w:t>
            </w:r>
          </w:p>
        </w:tc>
      </w:tr>
      <w:tr w:rsidR="00F0143E" w14:paraId="6A09B27F" w14:textId="77777777">
        <w:trPr>
          <w:cantSplit/>
          <w:tblHeader/>
        </w:trPr>
        <w:tc>
          <w:tcPr>
            <w:tcW w:w="3010" w:type="dxa"/>
            <w:tcMar>
              <w:top w:w="180" w:type="dxa"/>
              <w:left w:w="180" w:type="dxa"/>
              <w:bottom w:w="180" w:type="dxa"/>
              <w:right w:w="180" w:type="dxa"/>
            </w:tcMar>
          </w:tcPr>
          <w:p w14:paraId="4A0D8F27" w14:textId="77777777" w:rsidR="00F0143E" w:rsidRDefault="00000000">
            <w:pPr>
              <w:spacing w:before="120" w:after="120" w:line="336" w:lineRule="auto"/>
            </w:pPr>
            <w:r>
              <w:rPr>
                <w:rFonts w:ascii="Canva Sans" w:eastAsia="Canva Sans" w:hAnsi="Canva Sans" w:cs="Canva Sans"/>
                <w:color w:val="000000"/>
                <w:rtl/>
              </w:rPr>
              <w:t>6</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0539B0A0" w14:textId="77777777" w:rsidR="00F0143E" w:rsidRDefault="00000000">
            <w:pPr>
              <w:spacing w:before="120" w:after="120" w:line="336" w:lineRule="auto"/>
            </w:pPr>
            <w:r>
              <w:rPr>
                <w:rFonts w:ascii="Canva Sans" w:eastAsia="Canva Sans" w:hAnsi="Canva Sans" w:cs="Canva Sans"/>
                <w:color w:val="000000"/>
                <w:rtl/>
              </w:rPr>
              <w:t>Receipt Upload</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11399B5B" w14:textId="77777777" w:rsidR="00F0143E" w:rsidRDefault="00000000">
            <w:pPr>
              <w:spacing w:before="120" w:after="120" w:line="336" w:lineRule="auto"/>
            </w:pPr>
            <w:r>
              <w:rPr>
                <w:rFonts w:ascii="Canva Sans" w:eastAsia="Canva Sans" w:hAnsi="Canva Sans" w:cs="Canva Sans"/>
                <w:color w:val="000000"/>
                <w:rtl/>
              </w:rPr>
              <w:t>Store expense receipts and attachments</w:t>
            </w:r>
            <w:r>
              <w:rPr>
                <w:rFonts w:ascii="Arimo" w:eastAsia="Arimo" w:hAnsi="Arimo" w:cs="Arimo"/>
                <w:color w:val="000000"/>
                <w:rtl/>
              </w:rPr>
              <w:t xml:space="preserve"> </w:t>
            </w:r>
          </w:p>
        </w:tc>
      </w:tr>
      <w:tr w:rsidR="00F0143E" w14:paraId="5C201D61" w14:textId="77777777">
        <w:trPr>
          <w:cantSplit/>
          <w:tblHeader/>
        </w:trPr>
        <w:tc>
          <w:tcPr>
            <w:tcW w:w="3010" w:type="dxa"/>
            <w:tcMar>
              <w:top w:w="180" w:type="dxa"/>
              <w:left w:w="180" w:type="dxa"/>
              <w:bottom w:w="180" w:type="dxa"/>
              <w:right w:w="180" w:type="dxa"/>
            </w:tcMar>
          </w:tcPr>
          <w:p w14:paraId="11119412" w14:textId="77777777" w:rsidR="00F0143E" w:rsidRDefault="00000000">
            <w:pPr>
              <w:spacing w:before="120" w:after="120" w:line="336" w:lineRule="auto"/>
            </w:pPr>
            <w:r>
              <w:rPr>
                <w:rFonts w:ascii="Canva Sans" w:eastAsia="Canva Sans" w:hAnsi="Canva Sans" w:cs="Canva Sans"/>
                <w:color w:val="000000"/>
                <w:rtl/>
              </w:rPr>
              <w:t>7</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6A6A3986" w14:textId="77777777" w:rsidR="00F0143E" w:rsidRDefault="00000000">
            <w:pPr>
              <w:spacing w:before="120" w:after="120" w:line="336" w:lineRule="auto"/>
            </w:pPr>
            <w:r>
              <w:rPr>
                <w:rFonts w:ascii="Canva Sans" w:eastAsia="Canva Sans" w:hAnsi="Canva Sans" w:cs="Canva Sans"/>
                <w:color w:val="000000"/>
                <w:rtl/>
              </w:rPr>
              <w:t>Data Export</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082DB25C" w14:textId="77777777" w:rsidR="00F0143E" w:rsidRDefault="00000000">
            <w:pPr>
              <w:spacing w:before="120" w:after="120" w:line="336" w:lineRule="auto"/>
            </w:pPr>
            <w:r>
              <w:rPr>
                <w:rFonts w:ascii="Canva Sans" w:eastAsia="Canva Sans" w:hAnsi="Canva Sans" w:cs="Canva Sans"/>
                <w:color w:val="000000"/>
                <w:rtl/>
              </w:rPr>
              <w:t>Export financial data in various formats</w:t>
            </w:r>
            <w:r>
              <w:rPr>
                <w:rFonts w:ascii="Arimo" w:eastAsia="Arimo" w:hAnsi="Arimo" w:cs="Arimo"/>
                <w:color w:val="000000"/>
                <w:rtl/>
              </w:rPr>
              <w:t xml:space="preserve"> </w:t>
            </w:r>
          </w:p>
        </w:tc>
      </w:tr>
      <w:tr w:rsidR="00F0143E" w14:paraId="5C2FC29B" w14:textId="77777777">
        <w:trPr>
          <w:cantSplit/>
          <w:tblHeader/>
        </w:trPr>
        <w:tc>
          <w:tcPr>
            <w:tcW w:w="3010" w:type="dxa"/>
            <w:tcMar>
              <w:top w:w="180" w:type="dxa"/>
              <w:left w:w="180" w:type="dxa"/>
              <w:bottom w:w="180" w:type="dxa"/>
              <w:right w:w="180" w:type="dxa"/>
            </w:tcMar>
          </w:tcPr>
          <w:p w14:paraId="571407A6" w14:textId="77777777" w:rsidR="00F0143E" w:rsidRDefault="00000000">
            <w:pPr>
              <w:spacing w:before="120" w:after="120" w:line="336" w:lineRule="auto"/>
            </w:pPr>
            <w:r>
              <w:rPr>
                <w:rFonts w:ascii="Canva Sans" w:eastAsia="Canva Sans" w:hAnsi="Canva Sans" w:cs="Canva Sans"/>
                <w:color w:val="000000"/>
                <w:rtl/>
              </w:rPr>
              <w:t>8</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36765D59" w14:textId="77777777" w:rsidR="00F0143E" w:rsidRDefault="00000000">
            <w:pPr>
              <w:spacing w:before="120" w:after="120" w:line="336" w:lineRule="auto"/>
            </w:pPr>
            <w:r>
              <w:rPr>
                <w:rFonts w:ascii="Canva Sans" w:eastAsia="Canva Sans" w:hAnsi="Canva Sans" w:cs="Canva Sans"/>
                <w:color w:val="000000"/>
                <w:rtl/>
              </w:rPr>
              <w:t>Responsive Design</w:t>
            </w:r>
            <w:r>
              <w:rPr>
                <w:rFonts w:ascii="Arimo" w:eastAsia="Arimo" w:hAnsi="Arimo" w:cs="Arimo"/>
                <w:color w:val="000000"/>
                <w:rtl/>
              </w:rPr>
              <w:t xml:space="preserve"> </w:t>
            </w:r>
          </w:p>
        </w:tc>
        <w:tc>
          <w:tcPr>
            <w:tcW w:w="3010" w:type="dxa"/>
            <w:tcMar>
              <w:top w:w="180" w:type="dxa"/>
              <w:left w:w="180" w:type="dxa"/>
              <w:bottom w:w="180" w:type="dxa"/>
              <w:right w:w="180" w:type="dxa"/>
            </w:tcMar>
          </w:tcPr>
          <w:p w14:paraId="75E7E457" w14:textId="77777777" w:rsidR="00F0143E" w:rsidRDefault="00000000">
            <w:pPr>
              <w:spacing w:before="120" w:after="120" w:line="336" w:lineRule="auto"/>
            </w:pPr>
            <w:r>
              <w:rPr>
                <w:rFonts w:ascii="Canva Sans" w:eastAsia="Canva Sans" w:hAnsi="Canva Sans" w:cs="Canva Sans"/>
                <w:color w:val="000000"/>
                <w:rtl/>
              </w:rPr>
              <w:t>Mobile-friendly interface for all devices</w:t>
            </w:r>
            <w:r>
              <w:rPr>
                <w:rFonts w:ascii="Arimo" w:eastAsia="Arimo" w:hAnsi="Arimo" w:cs="Arimo"/>
                <w:color w:val="000000"/>
                <w:rtl/>
              </w:rPr>
              <w:t xml:space="preserve"> </w:t>
            </w:r>
          </w:p>
        </w:tc>
      </w:tr>
    </w:tbl>
    <w:p w14:paraId="2F49AED1"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Roles and Responsibilities </w:t>
      </w:r>
    </w:p>
    <w:p w14:paraId="38C46117"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Developer Responsibilities </w:t>
      </w:r>
    </w:p>
    <w:p w14:paraId="60CD8F0A" w14:textId="77777777" w:rsidR="00F0143E" w:rsidRDefault="00000000">
      <w:pPr>
        <w:numPr>
          <w:ilvl w:val="0"/>
          <w:numId w:val="11"/>
        </w:numPr>
        <w:spacing w:line="336" w:lineRule="auto"/>
      </w:pPr>
      <w:r>
        <w:rPr>
          <w:rFonts w:ascii="Canva Sans" w:eastAsia="Canva Sans" w:hAnsi="Canva Sans" w:cs="Canva Sans"/>
          <w:color w:val="000000"/>
          <w:rtl/>
        </w:rPr>
        <w:t xml:space="preserve">Design and implement user interface components </w:t>
      </w:r>
    </w:p>
    <w:p w14:paraId="48F54AC0" w14:textId="77777777" w:rsidR="00F0143E" w:rsidRDefault="00000000">
      <w:pPr>
        <w:numPr>
          <w:ilvl w:val="0"/>
          <w:numId w:val="11"/>
        </w:numPr>
        <w:spacing w:line="336" w:lineRule="auto"/>
      </w:pPr>
      <w:r>
        <w:rPr>
          <w:rFonts w:ascii="Canva Sans" w:eastAsia="Canva Sans" w:hAnsi="Canva Sans" w:cs="Canva Sans"/>
          <w:color w:val="000000"/>
          <w:rtl/>
        </w:rPr>
        <w:t xml:space="preserve">Create secure backend APIs and database schemas </w:t>
      </w:r>
    </w:p>
    <w:p w14:paraId="0541729B" w14:textId="77777777" w:rsidR="00F0143E" w:rsidRDefault="00000000">
      <w:pPr>
        <w:numPr>
          <w:ilvl w:val="0"/>
          <w:numId w:val="11"/>
        </w:numPr>
        <w:spacing w:line="336" w:lineRule="auto"/>
      </w:pPr>
      <w:r>
        <w:rPr>
          <w:rFonts w:ascii="Canva Sans" w:eastAsia="Canva Sans" w:hAnsi="Canva Sans" w:cs="Canva Sans"/>
          <w:color w:val="000000"/>
          <w:rtl/>
        </w:rPr>
        <w:lastRenderedPageBreak/>
        <w:t xml:space="preserve">Implement user authentication and authorization </w:t>
      </w:r>
    </w:p>
    <w:p w14:paraId="3AD66965" w14:textId="77777777" w:rsidR="00F0143E" w:rsidRDefault="00000000">
      <w:pPr>
        <w:numPr>
          <w:ilvl w:val="0"/>
          <w:numId w:val="11"/>
        </w:numPr>
        <w:spacing w:line="336" w:lineRule="auto"/>
      </w:pPr>
      <w:r>
        <w:rPr>
          <w:rFonts w:ascii="Canva Sans" w:eastAsia="Canva Sans" w:hAnsi="Canva Sans" w:cs="Canva Sans"/>
          <w:color w:val="000000"/>
          <w:rtl/>
        </w:rPr>
        <w:t xml:space="preserve">Build responsive layouts for mobile and desktop </w:t>
      </w:r>
    </w:p>
    <w:p w14:paraId="4E960D4D" w14:textId="77777777" w:rsidR="00F0143E" w:rsidRDefault="00000000">
      <w:pPr>
        <w:numPr>
          <w:ilvl w:val="0"/>
          <w:numId w:val="11"/>
        </w:numPr>
        <w:spacing w:line="336" w:lineRule="auto"/>
      </w:pPr>
      <w:r>
        <w:rPr>
          <w:rFonts w:ascii="Canva Sans" w:eastAsia="Canva Sans" w:hAnsi="Canva Sans" w:cs="Canva Sans"/>
          <w:color w:val="000000"/>
          <w:rtl/>
        </w:rPr>
        <w:t xml:space="preserve">Write comprehensive tests for all features </w:t>
      </w:r>
    </w:p>
    <w:p w14:paraId="6D8912FE" w14:textId="77777777" w:rsidR="00F0143E" w:rsidRDefault="00000000">
      <w:pPr>
        <w:numPr>
          <w:ilvl w:val="0"/>
          <w:numId w:val="11"/>
        </w:numPr>
        <w:spacing w:line="336" w:lineRule="auto"/>
      </w:pPr>
      <w:r>
        <w:rPr>
          <w:rFonts w:ascii="Canva Sans" w:eastAsia="Canva Sans" w:hAnsi="Canva Sans" w:cs="Canva Sans"/>
          <w:color w:val="000000"/>
          <w:rtl/>
        </w:rPr>
        <w:t xml:space="preserve">Deploy application to production environment </w:t>
      </w:r>
    </w:p>
    <w:p w14:paraId="3EAA9A2D"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System Responsibilities </w:t>
      </w:r>
    </w:p>
    <w:p w14:paraId="31E98C96" w14:textId="77777777" w:rsidR="00F0143E" w:rsidRDefault="00000000">
      <w:pPr>
        <w:numPr>
          <w:ilvl w:val="0"/>
          <w:numId w:val="12"/>
        </w:numPr>
        <w:spacing w:line="336" w:lineRule="auto"/>
      </w:pPr>
      <w:r>
        <w:rPr>
          <w:rFonts w:ascii="Canva Sans" w:eastAsia="Canva Sans" w:hAnsi="Canva Sans" w:cs="Canva Sans"/>
          <w:color w:val="000000"/>
          <w:rtl/>
        </w:rPr>
        <w:t xml:space="preserve">Authenticate users and protect sensitive data </w:t>
      </w:r>
    </w:p>
    <w:p w14:paraId="67C320F8" w14:textId="77777777" w:rsidR="00F0143E" w:rsidRDefault="00000000">
      <w:pPr>
        <w:numPr>
          <w:ilvl w:val="0"/>
          <w:numId w:val="12"/>
        </w:numPr>
        <w:spacing w:line="336" w:lineRule="auto"/>
      </w:pPr>
      <w:r>
        <w:rPr>
          <w:rFonts w:ascii="Canva Sans" w:eastAsia="Canva Sans" w:hAnsi="Canva Sans" w:cs="Canva Sans"/>
          <w:color w:val="000000"/>
          <w:rtl/>
        </w:rPr>
        <w:t xml:space="preserve">Process and store financial transactions securely </w:t>
      </w:r>
    </w:p>
    <w:p w14:paraId="43D4B910" w14:textId="77777777" w:rsidR="00F0143E" w:rsidRDefault="00000000">
      <w:pPr>
        <w:numPr>
          <w:ilvl w:val="0"/>
          <w:numId w:val="12"/>
        </w:numPr>
        <w:spacing w:line="336" w:lineRule="auto"/>
      </w:pPr>
      <w:r>
        <w:rPr>
          <w:rFonts w:ascii="Canva Sans" w:eastAsia="Canva Sans" w:hAnsi="Canva Sans" w:cs="Canva Sans"/>
          <w:color w:val="000000"/>
          <w:rtl/>
        </w:rPr>
        <w:t xml:space="preserve">Generate accurate financial reports and analytics </w:t>
      </w:r>
    </w:p>
    <w:p w14:paraId="52CC7506" w14:textId="77777777" w:rsidR="00F0143E" w:rsidRDefault="00000000">
      <w:pPr>
        <w:numPr>
          <w:ilvl w:val="0"/>
          <w:numId w:val="12"/>
        </w:numPr>
        <w:spacing w:line="336" w:lineRule="auto"/>
      </w:pPr>
      <w:r>
        <w:rPr>
          <w:rFonts w:ascii="Canva Sans" w:eastAsia="Canva Sans" w:hAnsi="Canva Sans" w:cs="Canva Sans"/>
          <w:color w:val="000000"/>
          <w:rtl/>
        </w:rPr>
        <w:t xml:space="preserve">Maintain data integrity and backup systems </w:t>
      </w:r>
    </w:p>
    <w:p w14:paraId="08B25BB2" w14:textId="77777777" w:rsidR="00F0143E" w:rsidRDefault="00000000">
      <w:pPr>
        <w:numPr>
          <w:ilvl w:val="0"/>
          <w:numId w:val="12"/>
        </w:numPr>
        <w:spacing w:line="336" w:lineRule="auto"/>
      </w:pPr>
      <w:r>
        <w:rPr>
          <w:rFonts w:ascii="Canva Sans" w:eastAsia="Canva Sans" w:hAnsi="Canva Sans" w:cs="Canva Sans"/>
          <w:color w:val="000000"/>
          <w:rtl/>
        </w:rPr>
        <w:t xml:space="preserve">Provide real-time updates and notifications </w:t>
      </w:r>
    </w:p>
    <w:p w14:paraId="3D748073"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Project Setup and Configuration </w:t>
      </w:r>
    </w:p>
    <w:p w14:paraId="39708BE0"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Folder Structure </w:t>
      </w:r>
    </w:p>
    <w:p w14:paraId="2DB2F0E2" w14:textId="77777777" w:rsidR="00F0143E" w:rsidRDefault="00000000">
      <w:pPr>
        <w:spacing w:before="120" w:after="120" w:line="336" w:lineRule="auto"/>
      </w:pPr>
      <w:r>
        <w:rPr>
          <w:rFonts w:ascii="Canva Sans" w:eastAsia="Canva Sans" w:hAnsi="Canva Sans" w:cs="Canva Sans"/>
          <w:color w:val="000000"/>
          <w:rtl/>
        </w:rPr>
        <w:t>spendwise/ </w:t>
      </w:r>
      <w:r>
        <w:rPr>
          <w:rFonts w:ascii="Canva Sans" w:eastAsia="Canva Sans" w:hAnsi="Canva Sans" w:cs="Canva Sans"/>
          <w:color w:val="000000"/>
          <w:rtl/>
        </w:rPr>
        <w:br/>
        <w:t>├── frontend/ </w:t>
      </w:r>
      <w:r>
        <w:rPr>
          <w:rFonts w:ascii="Canva Sans" w:eastAsia="Canva Sans" w:hAnsi="Canva Sans" w:cs="Canva Sans"/>
          <w:color w:val="000000"/>
          <w:rtl/>
        </w:rPr>
        <w:br/>
        <w:t>│   ├── src/ </w:t>
      </w:r>
      <w:r>
        <w:rPr>
          <w:rFonts w:ascii="Canva Sans" w:eastAsia="Canva Sans" w:hAnsi="Canva Sans" w:cs="Canva Sans"/>
          <w:color w:val="000000"/>
          <w:rtl/>
        </w:rPr>
        <w:br/>
        <w:t>│   │   ├── components/ </w:t>
      </w:r>
      <w:r>
        <w:rPr>
          <w:rFonts w:ascii="Canva Sans" w:eastAsia="Canva Sans" w:hAnsi="Canva Sans" w:cs="Canva Sans"/>
          <w:color w:val="000000"/>
          <w:rtl/>
        </w:rPr>
        <w:br/>
        <w:t>│   │   ├── pages/ </w:t>
      </w:r>
      <w:r>
        <w:rPr>
          <w:rFonts w:ascii="Canva Sans" w:eastAsia="Canva Sans" w:hAnsi="Canva Sans" w:cs="Canva Sans"/>
          <w:color w:val="000000"/>
          <w:rtl/>
        </w:rPr>
        <w:br/>
        <w:t>│   │   ├── services/ </w:t>
      </w:r>
      <w:r>
        <w:rPr>
          <w:rFonts w:ascii="Canva Sans" w:eastAsia="Canva Sans" w:hAnsi="Canva Sans" w:cs="Canva Sans"/>
          <w:color w:val="000000"/>
          <w:rtl/>
        </w:rPr>
        <w:br/>
        <w:t>│   │   ├── context/ </w:t>
      </w:r>
      <w:r>
        <w:rPr>
          <w:rFonts w:ascii="Canva Sans" w:eastAsia="Canva Sans" w:hAnsi="Canva Sans" w:cs="Canva Sans"/>
          <w:color w:val="000000"/>
          <w:rtl/>
        </w:rPr>
        <w:br/>
        <w:t>│   │   └── styles/ </w:t>
      </w:r>
      <w:r>
        <w:rPr>
          <w:rFonts w:ascii="Canva Sans" w:eastAsia="Canva Sans" w:hAnsi="Canva Sans" w:cs="Canva Sans"/>
          <w:color w:val="000000"/>
          <w:rtl/>
        </w:rPr>
        <w:br/>
        <w:t>│   └── public/ </w:t>
      </w:r>
      <w:r>
        <w:rPr>
          <w:rFonts w:ascii="Canva Sans" w:eastAsia="Canva Sans" w:hAnsi="Canva Sans" w:cs="Canva Sans"/>
          <w:color w:val="000000"/>
          <w:rtl/>
        </w:rPr>
        <w:br/>
        <w:t>└── backend/ </w:t>
      </w:r>
      <w:r>
        <w:rPr>
          <w:rFonts w:ascii="Canva Sans" w:eastAsia="Canva Sans" w:hAnsi="Canva Sans" w:cs="Canva Sans"/>
          <w:color w:val="000000"/>
          <w:rtl/>
        </w:rPr>
        <w:br/>
        <w:t xml:space="preserve">    ├── controllers/ </w:t>
      </w:r>
      <w:r>
        <w:rPr>
          <w:rFonts w:ascii="Canva Sans" w:eastAsia="Canva Sans" w:hAnsi="Canva Sans" w:cs="Canva Sans"/>
          <w:color w:val="000000"/>
          <w:rtl/>
        </w:rPr>
        <w:br/>
        <w:t xml:space="preserve">    ├── models/ </w:t>
      </w:r>
      <w:r>
        <w:rPr>
          <w:rFonts w:ascii="Canva Sans" w:eastAsia="Canva Sans" w:hAnsi="Canva Sans" w:cs="Canva Sans"/>
          <w:color w:val="000000"/>
          <w:rtl/>
        </w:rPr>
        <w:br/>
        <w:t xml:space="preserve">    ├── routes/ </w:t>
      </w:r>
      <w:r>
        <w:rPr>
          <w:rFonts w:ascii="Canva Sans" w:eastAsia="Canva Sans" w:hAnsi="Canva Sans" w:cs="Canva Sans"/>
          <w:color w:val="000000"/>
          <w:rtl/>
        </w:rPr>
        <w:br/>
        <w:t xml:space="preserve">    ├── middleware/ </w:t>
      </w:r>
      <w:r>
        <w:rPr>
          <w:rFonts w:ascii="Canva Sans" w:eastAsia="Canva Sans" w:hAnsi="Canva Sans" w:cs="Canva Sans"/>
          <w:color w:val="000000"/>
          <w:rtl/>
        </w:rPr>
        <w:br/>
        <w:t xml:space="preserve">    ├── config/ </w:t>
      </w:r>
      <w:r>
        <w:rPr>
          <w:rFonts w:ascii="Canva Sans" w:eastAsia="Canva Sans" w:hAnsi="Canva Sans" w:cs="Canva Sans"/>
          <w:color w:val="000000"/>
          <w:rtl/>
        </w:rPr>
        <w:br/>
        <w:t xml:space="preserve">    └── utils/ </w:t>
      </w:r>
    </w:p>
    <w:p w14:paraId="44CFE624"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Frontend Development </w:t>
      </w:r>
    </w:p>
    <w:p w14:paraId="76BCDD53" w14:textId="77777777" w:rsidR="00F0143E" w:rsidRDefault="00000000">
      <w:pPr>
        <w:spacing w:before="120" w:after="120" w:line="336" w:lineRule="auto"/>
      </w:pPr>
      <w:r>
        <w:rPr>
          <w:rFonts w:ascii="Canva Sans Bold" w:eastAsia="Canva Sans Bold" w:hAnsi="Canva Sans Bold" w:cs="Canva Sans Bold"/>
          <w:b/>
          <w:bCs/>
          <w:color w:val="000000"/>
          <w:rtl/>
        </w:rPr>
        <w:t xml:space="preserve">Required Packages </w:t>
      </w:r>
    </w:p>
    <w:p w14:paraId="4683A8B8" w14:textId="77777777" w:rsidR="00F0143E" w:rsidRDefault="00000000">
      <w:pPr>
        <w:numPr>
          <w:ilvl w:val="0"/>
          <w:numId w:val="13"/>
        </w:numPr>
        <w:spacing w:line="336" w:lineRule="auto"/>
      </w:pPr>
      <w:r>
        <w:rPr>
          <w:rFonts w:ascii="Canva Sans" w:eastAsia="Canva Sans" w:hAnsi="Canva Sans" w:cs="Canva Sans"/>
          <w:color w:val="000000"/>
          <w:rtl/>
        </w:rPr>
        <w:t xml:space="preserve">React and React DOM for user interface </w:t>
      </w:r>
    </w:p>
    <w:p w14:paraId="43EC8684" w14:textId="77777777" w:rsidR="00F0143E" w:rsidRDefault="00000000">
      <w:pPr>
        <w:numPr>
          <w:ilvl w:val="0"/>
          <w:numId w:val="13"/>
        </w:numPr>
        <w:spacing w:line="336" w:lineRule="auto"/>
      </w:pPr>
      <w:r>
        <w:rPr>
          <w:rFonts w:ascii="Canva Sans" w:eastAsia="Canva Sans" w:hAnsi="Canva Sans" w:cs="Canva Sans"/>
          <w:color w:val="000000"/>
          <w:rtl/>
        </w:rPr>
        <w:t xml:space="preserve">React Router for navigation </w:t>
      </w:r>
    </w:p>
    <w:p w14:paraId="63F15077" w14:textId="77777777" w:rsidR="00F0143E" w:rsidRDefault="00000000">
      <w:pPr>
        <w:numPr>
          <w:ilvl w:val="0"/>
          <w:numId w:val="13"/>
        </w:numPr>
        <w:spacing w:line="336" w:lineRule="auto"/>
      </w:pPr>
      <w:r>
        <w:rPr>
          <w:rFonts w:ascii="Canva Sans" w:eastAsia="Canva Sans" w:hAnsi="Canva Sans" w:cs="Canva Sans"/>
          <w:color w:val="000000"/>
          <w:rtl/>
        </w:rPr>
        <w:t xml:space="preserve">Axios for API communication </w:t>
      </w:r>
    </w:p>
    <w:p w14:paraId="3BA8CF41" w14:textId="77777777" w:rsidR="00F0143E" w:rsidRDefault="00000000">
      <w:pPr>
        <w:numPr>
          <w:ilvl w:val="0"/>
          <w:numId w:val="13"/>
        </w:numPr>
        <w:spacing w:line="336" w:lineRule="auto"/>
      </w:pPr>
      <w:r>
        <w:rPr>
          <w:rFonts w:ascii="Canva Sans" w:eastAsia="Canva Sans" w:hAnsi="Canva Sans" w:cs="Canva Sans"/>
          <w:color w:val="000000"/>
          <w:rtl/>
        </w:rPr>
        <w:lastRenderedPageBreak/>
        <w:t xml:space="preserve">Chart.js for data visualization </w:t>
      </w:r>
    </w:p>
    <w:p w14:paraId="5623CB47" w14:textId="77777777" w:rsidR="00F0143E" w:rsidRDefault="00000000">
      <w:pPr>
        <w:numPr>
          <w:ilvl w:val="0"/>
          <w:numId w:val="13"/>
        </w:numPr>
        <w:spacing w:line="336" w:lineRule="auto"/>
      </w:pPr>
      <w:r>
        <w:rPr>
          <w:rFonts w:ascii="Canva Sans" w:eastAsia="Canva Sans" w:hAnsi="Canva Sans" w:cs="Canva Sans"/>
          <w:color w:val="000000"/>
          <w:rtl/>
        </w:rPr>
        <w:t xml:space="preserve">Material-UI or Bootstrap for styling </w:t>
      </w:r>
    </w:p>
    <w:p w14:paraId="363A3464" w14:textId="77777777" w:rsidR="00F0143E" w:rsidRDefault="00000000">
      <w:pPr>
        <w:numPr>
          <w:ilvl w:val="0"/>
          <w:numId w:val="13"/>
        </w:numPr>
        <w:spacing w:line="336" w:lineRule="auto"/>
      </w:pPr>
      <w:r>
        <w:rPr>
          <w:rFonts w:ascii="Canva Sans" w:eastAsia="Canva Sans" w:hAnsi="Canva Sans" w:cs="Canva Sans"/>
          <w:color w:val="000000"/>
          <w:rtl/>
        </w:rPr>
        <w:t xml:space="preserve">React Hook Form for form management </w:t>
      </w:r>
    </w:p>
    <w:p w14:paraId="71F8B2BF" w14:textId="77777777" w:rsidR="00F0143E" w:rsidRDefault="00000000">
      <w:pPr>
        <w:spacing w:before="120" w:after="120" w:line="336" w:lineRule="auto"/>
      </w:pPr>
      <w:r>
        <w:rPr>
          <w:rFonts w:ascii="Canva Sans Bold" w:eastAsia="Canva Sans Bold" w:hAnsi="Canva Sans Bold" w:cs="Canva Sans Bold"/>
          <w:b/>
          <w:bCs/>
          <w:color w:val="000000"/>
          <w:rtl/>
        </w:rPr>
        <w:t xml:space="preserve">Key Components </w:t>
      </w:r>
    </w:p>
    <w:p w14:paraId="6CEE4218" w14:textId="77777777" w:rsidR="00F0143E" w:rsidRDefault="00000000">
      <w:pPr>
        <w:numPr>
          <w:ilvl w:val="0"/>
          <w:numId w:val="14"/>
        </w:numPr>
        <w:spacing w:line="336" w:lineRule="auto"/>
      </w:pPr>
      <w:r>
        <w:rPr>
          <w:rFonts w:ascii="Canva Sans Bold" w:eastAsia="Canva Sans Bold" w:hAnsi="Canva Sans Bold" w:cs="Canva Sans Bold"/>
          <w:b/>
          <w:bCs/>
          <w:color w:val="000000"/>
          <w:rtl/>
        </w:rPr>
        <w:t>Dashboard</w:t>
      </w:r>
      <w:r>
        <w:rPr>
          <w:rFonts w:ascii="Canva Sans" w:eastAsia="Canva Sans" w:hAnsi="Canva Sans" w:cs="Canva Sans"/>
          <w:color w:val="000000"/>
          <w:rtl/>
        </w:rPr>
        <w:t xml:space="preserve">: Overview of expenses and financial summary </w:t>
      </w:r>
    </w:p>
    <w:p w14:paraId="0B6A848A" w14:textId="77777777" w:rsidR="00F0143E" w:rsidRDefault="00000000">
      <w:pPr>
        <w:numPr>
          <w:ilvl w:val="0"/>
          <w:numId w:val="14"/>
        </w:numPr>
        <w:spacing w:line="336" w:lineRule="auto"/>
      </w:pPr>
      <w:r>
        <w:rPr>
          <w:rFonts w:ascii="Canva Sans Bold" w:eastAsia="Canva Sans Bold" w:hAnsi="Canva Sans Bold" w:cs="Canva Sans Bold"/>
          <w:b/>
          <w:bCs/>
          <w:color w:val="000000"/>
          <w:rtl/>
        </w:rPr>
        <w:t>ExpenseForm</w:t>
      </w:r>
      <w:r>
        <w:rPr>
          <w:rFonts w:ascii="Canva Sans" w:eastAsia="Canva Sans" w:hAnsi="Canva Sans" w:cs="Canva Sans"/>
          <w:color w:val="000000"/>
          <w:rtl/>
        </w:rPr>
        <w:t xml:space="preserve">: Add and edit expense entries </w:t>
      </w:r>
    </w:p>
    <w:p w14:paraId="106B5251" w14:textId="77777777" w:rsidR="00F0143E" w:rsidRDefault="00000000">
      <w:pPr>
        <w:numPr>
          <w:ilvl w:val="0"/>
          <w:numId w:val="14"/>
        </w:numPr>
        <w:spacing w:line="336" w:lineRule="auto"/>
      </w:pPr>
      <w:r>
        <w:rPr>
          <w:rFonts w:ascii="Canva Sans Bold" w:eastAsia="Canva Sans Bold" w:hAnsi="Canva Sans Bold" w:cs="Canva Sans Bold"/>
          <w:b/>
          <w:bCs/>
          <w:color w:val="000000"/>
          <w:rtl/>
        </w:rPr>
        <w:t>ExpenseList</w:t>
      </w:r>
      <w:r>
        <w:rPr>
          <w:rFonts w:ascii="Canva Sans" w:eastAsia="Canva Sans" w:hAnsi="Canva Sans" w:cs="Canva Sans"/>
          <w:color w:val="000000"/>
          <w:rtl/>
        </w:rPr>
        <w:t xml:space="preserve">: Display and filter expense records </w:t>
      </w:r>
    </w:p>
    <w:p w14:paraId="0041990A" w14:textId="77777777" w:rsidR="00F0143E" w:rsidRDefault="00000000">
      <w:pPr>
        <w:numPr>
          <w:ilvl w:val="0"/>
          <w:numId w:val="14"/>
        </w:numPr>
        <w:spacing w:line="336" w:lineRule="auto"/>
      </w:pPr>
      <w:r>
        <w:rPr>
          <w:rFonts w:ascii="Canva Sans Bold" w:eastAsia="Canva Sans Bold" w:hAnsi="Canva Sans Bold" w:cs="Canva Sans Bold"/>
          <w:b/>
          <w:bCs/>
          <w:color w:val="000000"/>
          <w:rtl/>
        </w:rPr>
        <w:t>Charts</w:t>
      </w:r>
      <w:r>
        <w:rPr>
          <w:rFonts w:ascii="Canva Sans" w:eastAsia="Canva Sans" w:hAnsi="Canva Sans" w:cs="Canva Sans"/>
          <w:color w:val="000000"/>
          <w:rtl/>
        </w:rPr>
        <w:t xml:space="preserve">: Visual representation of spending patterns </w:t>
      </w:r>
    </w:p>
    <w:p w14:paraId="6F98BD2B" w14:textId="77777777" w:rsidR="00F0143E" w:rsidRDefault="00000000">
      <w:pPr>
        <w:numPr>
          <w:ilvl w:val="0"/>
          <w:numId w:val="14"/>
        </w:numPr>
        <w:spacing w:line="336" w:lineRule="auto"/>
      </w:pPr>
      <w:r>
        <w:rPr>
          <w:rFonts w:ascii="Canva Sans Bold" w:eastAsia="Canva Sans Bold" w:hAnsi="Canva Sans Bold" w:cs="Canva Sans Bold"/>
          <w:b/>
          <w:bCs/>
          <w:color w:val="000000"/>
          <w:rtl/>
        </w:rPr>
        <w:t>Profile</w:t>
      </w:r>
      <w:r>
        <w:rPr>
          <w:rFonts w:ascii="Canva Sans" w:eastAsia="Canva Sans" w:hAnsi="Canva Sans" w:cs="Canva Sans"/>
          <w:color w:val="000000"/>
          <w:rtl/>
        </w:rPr>
        <w:t xml:space="preserve">: User account management and settings </w:t>
      </w:r>
    </w:p>
    <w:p w14:paraId="519DFEBA"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Backend Development </w:t>
      </w:r>
    </w:p>
    <w:p w14:paraId="35420135" w14:textId="77777777" w:rsidR="00F0143E" w:rsidRDefault="00000000">
      <w:pPr>
        <w:spacing w:before="120" w:after="120" w:line="336" w:lineRule="auto"/>
      </w:pPr>
      <w:r>
        <w:rPr>
          <w:rFonts w:ascii="Canva Sans Bold" w:eastAsia="Canva Sans Bold" w:hAnsi="Canva Sans Bold" w:cs="Canva Sans Bold"/>
          <w:b/>
          <w:bCs/>
          <w:color w:val="000000"/>
          <w:rtl/>
        </w:rPr>
        <w:t xml:space="preserve">Required Packages </w:t>
      </w:r>
    </w:p>
    <w:p w14:paraId="40352DB6" w14:textId="77777777" w:rsidR="00F0143E" w:rsidRDefault="00000000">
      <w:pPr>
        <w:numPr>
          <w:ilvl w:val="0"/>
          <w:numId w:val="15"/>
        </w:numPr>
        <w:spacing w:line="336" w:lineRule="auto"/>
      </w:pPr>
      <w:r>
        <w:rPr>
          <w:rFonts w:ascii="Canva Sans" w:eastAsia="Canva Sans" w:hAnsi="Canva Sans" w:cs="Canva Sans"/>
          <w:color w:val="000000"/>
          <w:rtl/>
        </w:rPr>
        <w:t xml:space="preserve">Express for server framework </w:t>
      </w:r>
    </w:p>
    <w:p w14:paraId="532788B1" w14:textId="77777777" w:rsidR="00F0143E" w:rsidRDefault="00000000">
      <w:pPr>
        <w:numPr>
          <w:ilvl w:val="0"/>
          <w:numId w:val="15"/>
        </w:numPr>
        <w:spacing w:line="336" w:lineRule="auto"/>
      </w:pPr>
      <w:r>
        <w:rPr>
          <w:rFonts w:ascii="Canva Sans" w:eastAsia="Canva Sans" w:hAnsi="Canva Sans" w:cs="Canva Sans"/>
          <w:color w:val="000000"/>
          <w:rtl/>
        </w:rPr>
        <w:t xml:space="preserve">Mongoose for MongoDB integration </w:t>
      </w:r>
    </w:p>
    <w:p w14:paraId="2EB3C585" w14:textId="77777777" w:rsidR="00F0143E" w:rsidRDefault="00000000">
      <w:pPr>
        <w:numPr>
          <w:ilvl w:val="0"/>
          <w:numId w:val="15"/>
        </w:numPr>
        <w:spacing w:line="336" w:lineRule="auto"/>
      </w:pPr>
      <w:r>
        <w:rPr>
          <w:rFonts w:ascii="Canva Sans" w:eastAsia="Canva Sans" w:hAnsi="Canva Sans" w:cs="Canva Sans"/>
          <w:color w:val="000000"/>
          <w:rtl/>
        </w:rPr>
        <w:t xml:space="preserve">JWT for authentication tokens </w:t>
      </w:r>
    </w:p>
    <w:p w14:paraId="41AD4347" w14:textId="77777777" w:rsidR="00F0143E" w:rsidRDefault="00000000">
      <w:pPr>
        <w:numPr>
          <w:ilvl w:val="0"/>
          <w:numId w:val="15"/>
        </w:numPr>
        <w:spacing w:line="336" w:lineRule="auto"/>
      </w:pPr>
      <w:r>
        <w:rPr>
          <w:rFonts w:ascii="Canva Sans" w:eastAsia="Canva Sans" w:hAnsi="Canva Sans" w:cs="Canva Sans"/>
          <w:color w:val="000000"/>
          <w:rtl/>
        </w:rPr>
        <w:t xml:space="preserve">Bcrypt for password hashing </w:t>
      </w:r>
    </w:p>
    <w:p w14:paraId="2EFACAF8" w14:textId="77777777" w:rsidR="00F0143E" w:rsidRDefault="00000000">
      <w:pPr>
        <w:numPr>
          <w:ilvl w:val="0"/>
          <w:numId w:val="15"/>
        </w:numPr>
        <w:spacing w:line="336" w:lineRule="auto"/>
      </w:pPr>
      <w:r>
        <w:rPr>
          <w:rFonts w:ascii="Canva Sans" w:eastAsia="Canva Sans" w:hAnsi="Canva Sans" w:cs="Canva Sans"/>
          <w:color w:val="000000"/>
          <w:rtl/>
        </w:rPr>
        <w:t xml:space="preserve">Multer for file uploads </w:t>
      </w:r>
    </w:p>
    <w:p w14:paraId="66494D34" w14:textId="77777777" w:rsidR="00F0143E" w:rsidRDefault="00000000">
      <w:pPr>
        <w:numPr>
          <w:ilvl w:val="0"/>
          <w:numId w:val="15"/>
        </w:numPr>
        <w:spacing w:line="336" w:lineRule="auto"/>
      </w:pPr>
      <w:r>
        <w:rPr>
          <w:rFonts w:ascii="Canva Sans" w:eastAsia="Canva Sans" w:hAnsi="Canva Sans" w:cs="Canva Sans"/>
          <w:color w:val="000000"/>
          <w:rtl/>
        </w:rPr>
        <w:t xml:space="preserve">Cors for cross-origin requests </w:t>
      </w:r>
    </w:p>
    <w:p w14:paraId="2523BE2D" w14:textId="77777777" w:rsidR="00F0143E" w:rsidRDefault="00000000">
      <w:pPr>
        <w:numPr>
          <w:ilvl w:val="0"/>
          <w:numId w:val="15"/>
        </w:numPr>
        <w:spacing w:line="336" w:lineRule="auto"/>
      </w:pPr>
      <w:r>
        <w:rPr>
          <w:rFonts w:ascii="Canva Sans" w:eastAsia="Canva Sans" w:hAnsi="Canva Sans" w:cs="Canva Sans"/>
          <w:color w:val="000000"/>
          <w:rtl/>
        </w:rPr>
        <w:t xml:space="preserve">Dotenv for environment variables </w:t>
      </w:r>
    </w:p>
    <w:p w14:paraId="6743889B" w14:textId="77777777" w:rsidR="00F0143E" w:rsidRDefault="00000000">
      <w:pPr>
        <w:spacing w:before="120" w:after="120" w:line="336" w:lineRule="auto"/>
      </w:pPr>
      <w:r>
        <w:rPr>
          <w:rFonts w:ascii="Canva Sans Bold" w:eastAsia="Canva Sans Bold" w:hAnsi="Canva Sans Bold" w:cs="Canva Sans Bold"/>
          <w:b/>
          <w:bCs/>
          <w:color w:val="000000"/>
          <w:rtl/>
        </w:rPr>
        <w:t xml:space="preserve">API Endpoints </w:t>
      </w:r>
    </w:p>
    <w:p w14:paraId="24DC8E5B" w14:textId="77777777" w:rsidR="00F0143E" w:rsidRDefault="00000000">
      <w:pPr>
        <w:spacing w:before="120" w:after="120" w:line="336" w:lineRule="auto"/>
      </w:pPr>
      <w:r>
        <w:rPr>
          <w:rFonts w:ascii="Canva Sans Bold" w:eastAsia="Canva Sans Bold" w:hAnsi="Canva Sans Bold" w:cs="Canva Sans Bold"/>
          <w:b/>
          <w:bCs/>
          <w:color w:val="000000"/>
          <w:rtl/>
        </w:rPr>
        <w:t>Authentication Routes:</w:t>
      </w:r>
      <w:r>
        <w:rPr>
          <w:rFonts w:ascii="Canva Sans" w:eastAsia="Canva Sans" w:hAnsi="Canva Sans" w:cs="Canva Sans"/>
          <w:color w:val="000000"/>
          <w:rtl/>
        </w:rPr>
        <w:t xml:space="preserve"> </w:t>
      </w:r>
    </w:p>
    <w:p w14:paraId="3C4E100D" w14:textId="77777777" w:rsidR="00F0143E" w:rsidRDefault="00000000">
      <w:pPr>
        <w:numPr>
          <w:ilvl w:val="0"/>
          <w:numId w:val="16"/>
        </w:numPr>
        <w:spacing w:line="336" w:lineRule="auto"/>
      </w:pPr>
      <w:r>
        <w:rPr>
          <w:rFonts w:ascii="Canva Sans" w:eastAsia="Canva Sans" w:hAnsi="Canva Sans" w:cs="Canva Sans"/>
          <w:color w:val="000000"/>
          <w:rtl/>
        </w:rPr>
        <w:t xml:space="preserve">POST /api/auth/register - User registration </w:t>
      </w:r>
    </w:p>
    <w:p w14:paraId="19CA9825" w14:textId="77777777" w:rsidR="00F0143E" w:rsidRDefault="00000000">
      <w:pPr>
        <w:numPr>
          <w:ilvl w:val="0"/>
          <w:numId w:val="16"/>
        </w:numPr>
        <w:spacing w:line="336" w:lineRule="auto"/>
      </w:pPr>
      <w:r>
        <w:rPr>
          <w:rFonts w:ascii="Canva Sans" w:eastAsia="Canva Sans" w:hAnsi="Canva Sans" w:cs="Canva Sans"/>
          <w:color w:val="000000"/>
          <w:rtl/>
        </w:rPr>
        <w:t xml:space="preserve">POST /api/auth/login - User login </w:t>
      </w:r>
    </w:p>
    <w:p w14:paraId="0C3B799E" w14:textId="77777777" w:rsidR="00F0143E" w:rsidRDefault="00000000">
      <w:pPr>
        <w:numPr>
          <w:ilvl w:val="0"/>
          <w:numId w:val="16"/>
        </w:numPr>
        <w:spacing w:line="336" w:lineRule="auto"/>
      </w:pPr>
      <w:r>
        <w:rPr>
          <w:rFonts w:ascii="Canva Sans" w:eastAsia="Canva Sans" w:hAnsi="Canva Sans" w:cs="Canva Sans"/>
          <w:color w:val="000000"/>
          <w:rtl/>
        </w:rPr>
        <w:t xml:space="preserve">GET /api/auth/profile - Get user profile </w:t>
      </w:r>
    </w:p>
    <w:p w14:paraId="60B56263" w14:textId="77777777" w:rsidR="00F0143E" w:rsidRDefault="00000000">
      <w:pPr>
        <w:spacing w:before="120" w:after="120" w:line="336" w:lineRule="auto"/>
      </w:pPr>
      <w:r>
        <w:rPr>
          <w:rFonts w:ascii="Canva Sans Bold" w:eastAsia="Canva Sans Bold" w:hAnsi="Canva Sans Bold" w:cs="Canva Sans Bold"/>
          <w:b/>
          <w:bCs/>
          <w:color w:val="000000"/>
          <w:rtl/>
        </w:rPr>
        <w:t>Expense Routes:</w:t>
      </w:r>
      <w:r>
        <w:rPr>
          <w:rFonts w:ascii="Canva Sans" w:eastAsia="Canva Sans" w:hAnsi="Canva Sans" w:cs="Canva Sans"/>
          <w:color w:val="000000"/>
          <w:rtl/>
        </w:rPr>
        <w:t xml:space="preserve"> </w:t>
      </w:r>
    </w:p>
    <w:p w14:paraId="298C4E73" w14:textId="77777777" w:rsidR="00F0143E" w:rsidRDefault="00000000">
      <w:pPr>
        <w:numPr>
          <w:ilvl w:val="0"/>
          <w:numId w:val="17"/>
        </w:numPr>
        <w:spacing w:line="336" w:lineRule="auto"/>
      </w:pPr>
      <w:r>
        <w:rPr>
          <w:rFonts w:ascii="Canva Sans" w:eastAsia="Canva Sans" w:hAnsi="Canva Sans" w:cs="Canva Sans"/>
          <w:color w:val="000000"/>
          <w:rtl/>
        </w:rPr>
        <w:t xml:space="preserve">GET /api/expenses - Get user expenses </w:t>
      </w:r>
    </w:p>
    <w:p w14:paraId="06AA6D7E" w14:textId="77777777" w:rsidR="00F0143E" w:rsidRDefault="00000000">
      <w:pPr>
        <w:numPr>
          <w:ilvl w:val="0"/>
          <w:numId w:val="17"/>
        </w:numPr>
        <w:spacing w:line="336" w:lineRule="auto"/>
      </w:pPr>
      <w:r>
        <w:rPr>
          <w:rFonts w:ascii="Canva Sans" w:eastAsia="Canva Sans" w:hAnsi="Canva Sans" w:cs="Canva Sans"/>
          <w:color w:val="000000"/>
          <w:rtl/>
        </w:rPr>
        <w:t xml:space="preserve">POST /api/expenses - Create new expense </w:t>
      </w:r>
    </w:p>
    <w:p w14:paraId="53373AD6" w14:textId="77777777" w:rsidR="00F0143E" w:rsidRDefault="00000000">
      <w:pPr>
        <w:numPr>
          <w:ilvl w:val="0"/>
          <w:numId w:val="17"/>
        </w:numPr>
        <w:spacing w:line="336" w:lineRule="auto"/>
      </w:pPr>
      <w:r>
        <w:rPr>
          <w:rFonts w:ascii="Canva Sans" w:eastAsia="Canva Sans" w:hAnsi="Canva Sans" w:cs="Canva Sans"/>
          <w:color w:val="000000"/>
          <w:rtl/>
        </w:rPr>
        <w:t xml:space="preserve">PUT /api/expenses/:id - Update expense </w:t>
      </w:r>
    </w:p>
    <w:p w14:paraId="08D90933" w14:textId="77777777" w:rsidR="00F0143E" w:rsidRDefault="00000000">
      <w:pPr>
        <w:numPr>
          <w:ilvl w:val="0"/>
          <w:numId w:val="17"/>
        </w:numPr>
        <w:spacing w:line="336" w:lineRule="auto"/>
      </w:pPr>
      <w:r>
        <w:rPr>
          <w:rFonts w:ascii="Canva Sans" w:eastAsia="Canva Sans" w:hAnsi="Canva Sans" w:cs="Canva Sans"/>
          <w:color w:val="000000"/>
          <w:rtl/>
        </w:rPr>
        <w:t xml:space="preserve">DELETE /api/expenses/:id - Delete expense </w:t>
      </w:r>
    </w:p>
    <w:p w14:paraId="09429AC2" w14:textId="77777777" w:rsidR="00F0143E" w:rsidRDefault="00000000">
      <w:pPr>
        <w:spacing w:before="120" w:after="120" w:line="336" w:lineRule="auto"/>
      </w:pPr>
      <w:r>
        <w:rPr>
          <w:rFonts w:ascii="Canva Sans Bold" w:eastAsia="Canva Sans Bold" w:hAnsi="Canva Sans Bold" w:cs="Canva Sans Bold"/>
          <w:b/>
          <w:bCs/>
          <w:color w:val="000000"/>
          <w:rtl/>
        </w:rPr>
        <w:t>Category Routes:</w:t>
      </w:r>
      <w:r>
        <w:rPr>
          <w:rFonts w:ascii="Canva Sans" w:eastAsia="Canva Sans" w:hAnsi="Canva Sans" w:cs="Canva Sans"/>
          <w:color w:val="000000"/>
          <w:rtl/>
        </w:rPr>
        <w:t xml:space="preserve"> </w:t>
      </w:r>
    </w:p>
    <w:p w14:paraId="5B37C4EA" w14:textId="77777777" w:rsidR="00F0143E" w:rsidRDefault="00000000">
      <w:pPr>
        <w:numPr>
          <w:ilvl w:val="0"/>
          <w:numId w:val="18"/>
        </w:numPr>
        <w:spacing w:line="336" w:lineRule="auto"/>
      </w:pPr>
      <w:r>
        <w:rPr>
          <w:rFonts w:ascii="Canva Sans" w:eastAsia="Canva Sans" w:hAnsi="Canva Sans" w:cs="Canva Sans"/>
          <w:color w:val="000000"/>
          <w:rtl/>
        </w:rPr>
        <w:t xml:space="preserve">GET /api/categories - Get user categories </w:t>
      </w:r>
    </w:p>
    <w:p w14:paraId="058A26F1" w14:textId="77777777" w:rsidR="00F0143E" w:rsidRDefault="00000000">
      <w:pPr>
        <w:numPr>
          <w:ilvl w:val="0"/>
          <w:numId w:val="18"/>
        </w:numPr>
        <w:spacing w:line="336" w:lineRule="auto"/>
      </w:pPr>
      <w:r>
        <w:rPr>
          <w:rFonts w:ascii="Canva Sans" w:eastAsia="Canva Sans" w:hAnsi="Canva Sans" w:cs="Canva Sans"/>
          <w:color w:val="000000"/>
          <w:rtl/>
        </w:rPr>
        <w:t xml:space="preserve">POST /api/categories - Create new category </w:t>
      </w:r>
    </w:p>
    <w:p w14:paraId="2004AE8A" w14:textId="77777777" w:rsidR="00F0143E" w:rsidRDefault="00000000">
      <w:pPr>
        <w:numPr>
          <w:ilvl w:val="0"/>
          <w:numId w:val="18"/>
        </w:numPr>
        <w:spacing w:line="336" w:lineRule="auto"/>
      </w:pPr>
      <w:r>
        <w:rPr>
          <w:rFonts w:ascii="Canva Sans" w:eastAsia="Canva Sans" w:hAnsi="Canva Sans" w:cs="Canva Sans"/>
          <w:color w:val="000000"/>
          <w:rtl/>
        </w:rPr>
        <w:t xml:space="preserve">PUT /api/categories/:id - Update category </w:t>
      </w:r>
    </w:p>
    <w:p w14:paraId="6EA8A671" w14:textId="77777777" w:rsidR="00F0143E" w:rsidRDefault="00000000">
      <w:pPr>
        <w:numPr>
          <w:ilvl w:val="0"/>
          <w:numId w:val="18"/>
        </w:numPr>
        <w:spacing w:line="336" w:lineRule="auto"/>
      </w:pPr>
      <w:r>
        <w:rPr>
          <w:rFonts w:ascii="Canva Sans" w:eastAsia="Canva Sans" w:hAnsi="Canva Sans" w:cs="Canva Sans"/>
          <w:color w:val="000000"/>
          <w:rtl/>
        </w:rPr>
        <w:t xml:space="preserve">DELETE /api/categories/:id - Delete category </w:t>
      </w:r>
    </w:p>
    <w:p w14:paraId="570633BC"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Database Development </w:t>
      </w:r>
    </w:p>
    <w:p w14:paraId="23FBA8B6"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lastRenderedPageBreak/>
        <w:t xml:space="preserve">MongoDB Configuration </w:t>
      </w:r>
    </w:p>
    <w:p w14:paraId="088419CC" w14:textId="77777777" w:rsidR="00F0143E" w:rsidRDefault="00000000">
      <w:pPr>
        <w:numPr>
          <w:ilvl w:val="0"/>
          <w:numId w:val="19"/>
        </w:numPr>
        <w:spacing w:line="336" w:lineRule="auto"/>
      </w:pPr>
      <w:r>
        <w:rPr>
          <w:rFonts w:ascii="Canva Sans" w:eastAsia="Canva Sans" w:hAnsi="Canva Sans" w:cs="Canva Sans"/>
          <w:color w:val="000000"/>
          <w:rtl/>
        </w:rPr>
        <w:t xml:space="preserve">Set up MongoDB Atlas cloud database or local MongoDB instance </w:t>
      </w:r>
    </w:p>
    <w:p w14:paraId="4EDE6C1E" w14:textId="77777777" w:rsidR="00F0143E" w:rsidRDefault="00000000">
      <w:pPr>
        <w:numPr>
          <w:ilvl w:val="0"/>
          <w:numId w:val="19"/>
        </w:numPr>
        <w:spacing w:line="336" w:lineRule="auto"/>
      </w:pPr>
      <w:r>
        <w:rPr>
          <w:rFonts w:ascii="Canva Sans" w:eastAsia="Canva Sans" w:hAnsi="Canva Sans" w:cs="Canva Sans"/>
          <w:color w:val="000000"/>
          <w:rtl/>
        </w:rPr>
        <w:t xml:space="preserve">Create database connection string and store in environment variables </w:t>
      </w:r>
    </w:p>
    <w:p w14:paraId="45E69FE7" w14:textId="77777777" w:rsidR="00F0143E" w:rsidRDefault="00000000">
      <w:pPr>
        <w:numPr>
          <w:ilvl w:val="0"/>
          <w:numId w:val="19"/>
        </w:numPr>
        <w:spacing w:line="336" w:lineRule="auto"/>
      </w:pPr>
      <w:r>
        <w:rPr>
          <w:rFonts w:ascii="Canva Sans" w:eastAsia="Canva Sans" w:hAnsi="Canva Sans" w:cs="Canva Sans"/>
          <w:color w:val="000000"/>
          <w:rtl/>
        </w:rPr>
        <w:t xml:space="preserve">Configure Mongoose connection with proper error handling </w:t>
      </w:r>
    </w:p>
    <w:p w14:paraId="3B913510" w14:textId="77777777" w:rsidR="00F0143E" w:rsidRDefault="00000000">
      <w:pPr>
        <w:numPr>
          <w:ilvl w:val="0"/>
          <w:numId w:val="19"/>
        </w:numPr>
        <w:spacing w:line="336" w:lineRule="auto"/>
      </w:pPr>
      <w:r>
        <w:rPr>
          <w:rFonts w:ascii="Canva Sans" w:eastAsia="Canva Sans" w:hAnsi="Canva Sans" w:cs="Canva Sans"/>
          <w:color w:val="000000"/>
          <w:rtl/>
        </w:rPr>
        <w:t xml:space="preserve">Set up database indexes for optimal query performance </w:t>
      </w:r>
    </w:p>
    <w:p w14:paraId="4CAD7FFA"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Schema Design </w:t>
      </w:r>
    </w:p>
    <w:p w14:paraId="37137981" w14:textId="77777777" w:rsidR="00F0143E" w:rsidRDefault="00000000">
      <w:pPr>
        <w:spacing w:before="120" w:after="120" w:line="336" w:lineRule="auto"/>
      </w:pPr>
      <w:r>
        <w:rPr>
          <w:rFonts w:ascii="Canva Sans Bold" w:eastAsia="Canva Sans Bold" w:hAnsi="Canva Sans Bold" w:cs="Canva Sans Bold"/>
          <w:b/>
          <w:bCs/>
          <w:color w:val="000000"/>
          <w:rtl/>
        </w:rPr>
        <w:t xml:space="preserve">User Schema </w:t>
      </w:r>
    </w:p>
    <w:p w14:paraId="012921FC" w14:textId="77777777" w:rsidR="00F0143E" w:rsidRDefault="00000000">
      <w:pPr>
        <w:spacing w:before="120" w:after="120" w:line="336" w:lineRule="auto"/>
      </w:pPr>
      <w:r>
        <w:rPr>
          <w:rFonts w:ascii="Canva Sans" w:eastAsia="Canva Sans" w:hAnsi="Canva Sans" w:cs="Canva Sans"/>
          <w:color w:val="000000"/>
          <w:rtl/>
        </w:rPr>
        <w:t>{ </w:t>
      </w:r>
      <w:r>
        <w:rPr>
          <w:rFonts w:ascii="Canva Sans" w:eastAsia="Canva Sans" w:hAnsi="Canva Sans" w:cs="Canva Sans"/>
          <w:color w:val="000000"/>
          <w:rtl/>
        </w:rPr>
        <w:br/>
        <w:t xml:space="preserve">  name: String (required), </w:t>
      </w:r>
      <w:r>
        <w:rPr>
          <w:rFonts w:ascii="Canva Sans" w:eastAsia="Canva Sans" w:hAnsi="Canva Sans" w:cs="Canva Sans"/>
          <w:color w:val="000000"/>
          <w:rtl/>
        </w:rPr>
        <w:br/>
        <w:t xml:space="preserve">  email: String (required, unique), </w:t>
      </w:r>
      <w:r>
        <w:rPr>
          <w:rFonts w:ascii="Canva Sans" w:eastAsia="Canva Sans" w:hAnsi="Canva Sans" w:cs="Canva Sans"/>
          <w:color w:val="000000"/>
          <w:rtl/>
        </w:rPr>
        <w:br/>
        <w:t xml:space="preserve">  password: String (required, hashed), </w:t>
      </w:r>
      <w:r>
        <w:rPr>
          <w:rFonts w:ascii="Canva Sans" w:eastAsia="Canva Sans" w:hAnsi="Canva Sans" w:cs="Canva Sans"/>
          <w:color w:val="000000"/>
          <w:rtl/>
        </w:rPr>
        <w:br/>
        <w:t xml:space="preserve">  avatar: String, </w:t>
      </w:r>
      <w:r>
        <w:rPr>
          <w:rFonts w:ascii="Canva Sans" w:eastAsia="Canva Sans" w:hAnsi="Canva Sans" w:cs="Canva Sans"/>
          <w:color w:val="000000"/>
          <w:rtl/>
        </w:rPr>
        <w:br/>
        <w:t xml:space="preserve">  preferences: { </w:t>
      </w:r>
      <w:r>
        <w:rPr>
          <w:rFonts w:ascii="Canva Sans" w:eastAsia="Canva Sans" w:hAnsi="Canva Sans" w:cs="Canva Sans"/>
          <w:color w:val="000000"/>
          <w:rtl/>
        </w:rPr>
        <w:br/>
        <w:t xml:space="preserve">    currency: String, </w:t>
      </w:r>
      <w:r>
        <w:rPr>
          <w:rFonts w:ascii="Canva Sans" w:eastAsia="Canva Sans" w:hAnsi="Canva Sans" w:cs="Canva Sans"/>
          <w:color w:val="000000"/>
          <w:rtl/>
        </w:rPr>
        <w:br/>
        <w:t xml:space="preserve">    dateFormat: String, </w:t>
      </w:r>
      <w:r>
        <w:rPr>
          <w:rFonts w:ascii="Canva Sans" w:eastAsia="Canva Sans" w:hAnsi="Canva Sans" w:cs="Canva Sans"/>
          <w:color w:val="000000"/>
          <w:rtl/>
        </w:rPr>
        <w:br/>
        <w:t xml:space="preserve">    theme: String </w:t>
      </w:r>
      <w:r>
        <w:rPr>
          <w:rFonts w:ascii="Canva Sans" w:eastAsia="Canva Sans" w:hAnsi="Canva Sans" w:cs="Canva Sans"/>
          <w:color w:val="000000"/>
          <w:rtl/>
        </w:rPr>
        <w:br/>
        <w:t xml:space="preserve">  }, </w:t>
      </w:r>
      <w:r>
        <w:rPr>
          <w:rFonts w:ascii="Canva Sans" w:eastAsia="Canva Sans" w:hAnsi="Canva Sans" w:cs="Canva Sans"/>
          <w:color w:val="000000"/>
          <w:rtl/>
        </w:rPr>
        <w:br/>
        <w:t xml:space="preserve">  createdAt: Date, </w:t>
      </w:r>
      <w:r>
        <w:rPr>
          <w:rFonts w:ascii="Canva Sans" w:eastAsia="Canva Sans" w:hAnsi="Canva Sans" w:cs="Canva Sans"/>
          <w:color w:val="000000"/>
          <w:rtl/>
        </w:rPr>
        <w:br/>
        <w:t xml:space="preserve">  updatedAt: Date </w:t>
      </w:r>
      <w:r>
        <w:rPr>
          <w:rFonts w:ascii="Canva Sans" w:eastAsia="Canva Sans" w:hAnsi="Canva Sans" w:cs="Canva Sans"/>
          <w:color w:val="000000"/>
          <w:rtl/>
        </w:rPr>
        <w:br/>
        <w:t xml:space="preserve">} </w:t>
      </w:r>
    </w:p>
    <w:p w14:paraId="2209650A" w14:textId="77777777" w:rsidR="00F0143E" w:rsidRDefault="00000000">
      <w:pPr>
        <w:spacing w:before="120" w:after="120" w:line="336" w:lineRule="auto"/>
      </w:pPr>
      <w:r>
        <w:rPr>
          <w:rFonts w:ascii="Canva Sans Bold" w:eastAsia="Canva Sans Bold" w:hAnsi="Canva Sans Bold" w:cs="Canva Sans Bold"/>
          <w:b/>
          <w:bCs/>
          <w:color w:val="000000"/>
          <w:rtl/>
        </w:rPr>
        <w:t xml:space="preserve">Expense Schema </w:t>
      </w:r>
    </w:p>
    <w:p w14:paraId="5D75F5B7" w14:textId="77777777" w:rsidR="00F0143E" w:rsidRDefault="00000000">
      <w:pPr>
        <w:spacing w:before="120" w:after="120" w:line="336" w:lineRule="auto"/>
      </w:pPr>
      <w:r>
        <w:rPr>
          <w:rFonts w:ascii="Canva Sans" w:eastAsia="Canva Sans" w:hAnsi="Canva Sans" w:cs="Canva Sans"/>
          <w:color w:val="000000"/>
          <w:rtl/>
        </w:rPr>
        <w:t>{ </w:t>
      </w:r>
      <w:r>
        <w:rPr>
          <w:rFonts w:ascii="Canva Sans" w:eastAsia="Canva Sans" w:hAnsi="Canva Sans" w:cs="Canva Sans"/>
          <w:color w:val="000000"/>
          <w:rtl/>
        </w:rPr>
        <w:br/>
        <w:t xml:space="preserve">  userId: ObjectId (required, ref: 'User'), </w:t>
      </w:r>
      <w:r>
        <w:rPr>
          <w:rFonts w:ascii="Canva Sans" w:eastAsia="Canva Sans" w:hAnsi="Canva Sans" w:cs="Canva Sans"/>
          <w:color w:val="000000"/>
          <w:rtl/>
        </w:rPr>
        <w:br/>
        <w:t xml:space="preserve">  title: String (required), </w:t>
      </w:r>
      <w:r>
        <w:rPr>
          <w:rFonts w:ascii="Canva Sans" w:eastAsia="Canva Sans" w:hAnsi="Canva Sans" w:cs="Canva Sans"/>
          <w:color w:val="000000"/>
          <w:rtl/>
        </w:rPr>
        <w:br/>
        <w:t xml:space="preserve">  amount: Number (required), </w:t>
      </w:r>
      <w:r>
        <w:rPr>
          <w:rFonts w:ascii="Canva Sans" w:eastAsia="Canva Sans" w:hAnsi="Canva Sans" w:cs="Canva Sans"/>
          <w:color w:val="000000"/>
          <w:rtl/>
        </w:rPr>
        <w:br/>
        <w:t xml:space="preserve">  category: String (required), </w:t>
      </w:r>
      <w:r>
        <w:rPr>
          <w:rFonts w:ascii="Canva Sans" w:eastAsia="Canva Sans" w:hAnsi="Canva Sans" w:cs="Canva Sans"/>
          <w:color w:val="000000"/>
          <w:rtl/>
        </w:rPr>
        <w:br/>
        <w:t xml:space="preserve">  date: Date (required), </w:t>
      </w:r>
      <w:r>
        <w:rPr>
          <w:rFonts w:ascii="Canva Sans" w:eastAsia="Canva Sans" w:hAnsi="Canva Sans" w:cs="Canva Sans"/>
          <w:color w:val="000000"/>
          <w:rtl/>
        </w:rPr>
        <w:br/>
        <w:t xml:space="preserve">  description: String, </w:t>
      </w:r>
      <w:r>
        <w:rPr>
          <w:rFonts w:ascii="Canva Sans" w:eastAsia="Canva Sans" w:hAnsi="Canva Sans" w:cs="Canva Sans"/>
          <w:color w:val="000000"/>
          <w:rtl/>
        </w:rPr>
        <w:br/>
        <w:t xml:space="preserve">  receipt: String, </w:t>
      </w:r>
      <w:r>
        <w:rPr>
          <w:rFonts w:ascii="Canva Sans" w:eastAsia="Canva Sans" w:hAnsi="Canva Sans" w:cs="Canva Sans"/>
          <w:color w:val="000000"/>
          <w:rtl/>
        </w:rPr>
        <w:br/>
        <w:t xml:space="preserve">  createdAt: Date, </w:t>
      </w:r>
      <w:r>
        <w:rPr>
          <w:rFonts w:ascii="Canva Sans" w:eastAsia="Canva Sans" w:hAnsi="Canva Sans" w:cs="Canva Sans"/>
          <w:color w:val="000000"/>
          <w:rtl/>
        </w:rPr>
        <w:br/>
        <w:t xml:space="preserve">  updatedAt: Date </w:t>
      </w:r>
      <w:r>
        <w:rPr>
          <w:rFonts w:ascii="Canva Sans" w:eastAsia="Canva Sans" w:hAnsi="Canva Sans" w:cs="Canva Sans"/>
          <w:color w:val="000000"/>
          <w:rtl/>
        </w:rPr>
        <w:br/>
        <w:t xml:space="preserve">} </w:t>
      </w:r>
    </w:p>
    <w:p w14:paraId="116064F5" w14:textId="77777777" w:rsidR="00F0143E" w:rsidRDefault="00000000">
      <w:pPr>
        <w:spacing w:before="120" w:after="120" w:line="336" w:lineRule="auto"/>
      </w:pPr>
      <w:r>
        <w:rPr>
          <w:rFonts w:ascii="Canva Sans Bold" w:eastAsia="Canva Sans Bold" w:hAnsi="Canva Sans Bold" w:cs="Canva Sans Bold"/>
          <w:b/>
          <w:bCs/>
          <w:color w:val="000000"/>
          <w:sz w:val="36"/>
          <w:szCs w:val="36"/>
          <w:rtl/>
        </w:rPr>
        <w:t xml:space="preserve">Project Execution </w:t>
      </w:r>
    </w:p>
    <w:p w14:paraId="3A0DC35A"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lastRenderedPageBreak/>
        <w:t xml:space="preserve">Development Workflow </w:t>
      </w:r>
    </w:p>
    <w:p w14:paraId="3D0C1DF3" w14:textId="77777777" w:rsidR="00F0143E" w:rsidRDefault="00000000">
      <w:pPr>
        <w:numPr>
          <w:ilvl w:val="0"/>
          <w:numId w:val="20"/>
        </w:numPr>
        <w:spacing w:line="336" w:lineRule="auto"/>
      </w:pPr>
      <w:r>
        <w:rPr>
          <w:rFonts w:ascii="Canva Sans Bold" w:eastAsia="Canva Sans Bold" w:hAnsi="Canva Sans Bold" w:cs="Canva Sans Bold"/>
          <w:b/>
          <w:bCs/>
          <w:color w:val="000000"/>
          <w:rtl/>
        </w:rPr>
        <w:t>Environment Setup</w:t>
      </w:r>
      <w:r>
        <w:rPr>
          <w:rFonts w:ascii="Canva Sans" w:eastAsia="Canva Sans" w:hAnsi="Canva Sans" w:cs="Canva Sans"/>
          <w:color w:val="000000"/>
          <w:rtl/>
        </w:rPr>
        <w:t xml:space="preserve"> </w:t>
      </w:r>
    </w:p>
    <w:p w14:paraId="14E5CD58" w14:textId="77777777" w:rsidR="00F0143E" w:rsidRDefault="00000000">
      <w:pPr>
        <w:numPr>
          <w:ilvl w:val="1"/>
          <w:numId w:val="21"/>
        </w:numPr>
        <w:spacing w:line="336" w:lineRule="auto"/>
      </w:pPr>
      <w:r>
        <w:rPr>
          <w:rFonts w:ascii="Canva Sans" w:eastAsia="Canva Sans" w:hAnsi="Canva Sans" w:cs="Canva Sans"/>
          <w:color w:val="000000"/>
          <w:rtl/>
        </w:rPr>
        <w:t xml:space="preserve">Install Node.js and MongoDB </w:t>
      </w:r>
    </w:p>
    <w:p w14:paraId="4F03692F" w14:textId="77777777" w:rsidR="00F0143E" w:rsidRDefault="00000000">
      <w:pPr>
        <w:numPr>
          <w:ilvl w:val="1"/>
          <w:numId w:val="21"/>
        </w:numPr>
        <w:spacing w:line="336" w:lineRule="auto"/>
      </w:pPr>
      <w:r>
        <w:rPr>
          <w:rFonts w:ascii="Canva Sans" w:eastAsia="Canva Sans" w:hAnsi="Canva Sans" w:cs="Canva Sans"/>
          <w:color w:val="000000"/>
          <w:rtl/>
        </w:rPr>
        <w:t xml:space="preserve">Set up development environment </w:t>
      </w:r>
    </w:p>
    <w:p w14:paraId="50E6FD1A" w14:textId="77777777" w:rsidR="00F0143E" w:rsidRDefault="00000000">
      <w:pPr>
        <w:numPr>
          <w:ilvl w:val="1"/>
          <w:numId w:val="21"/>
        </w:numPr>
        <w:spacing w:line="336" w:lineRule="auto"/>
      </w:pPr>
      <w:r>
        <w:rPr>
          <w:rFonts w:ascii="Canva Sans" w:eastAsia="Canva Sans" w:hAnsi="Canva Sans" w:cs="Canva Sans"/>
          <w:color w:val="000000"/>
          <w:rtl/>
        </w:rPr>
        <w:t xml:space="preserve">Configure environment variables </w:t>
      </w:r>
    </w:p>
    <w:p w14:paraId="48889DCB" w14:textId="77777777" w:rsidR="00F0143E" w:rsidRDefault="00000000">
      <w:pPr>
        <w:numPr>
          <w:ilvl w:val="0"/>
          <w:numId w:val="22"/>
        </w:numPr>
        <w:spacing w:line="336" w:lineRule="auto"/>
      </w:pPr>
      <w:r>
        <w:rPr>
          <w:rFonts w:ascii="Canva Sans Bold" w:eastAsia="Canva Sans Bold" w:hAnsi="Canva Sans Bold" w:cs="Canva Sans Bold"/>
          <w:b/>
          <w:bCs/>
          <w:color w:val="000000"/>
          <w:rtl/>
        </w:rPr>
        <w:t>Backend Development</w:t>
      </w:r>
      <w:r>
        <w:rPr>
          <w:rFonts w:ascii="Canva Sans" w:eastAsia="Canva Sans" w:hAnsi="Canva Sans" w:cs="Canva Sans"/>
          <w:color w:val="000000"/>
          <w:rtl/>
        </w:rPr>
        <w:t xml:space="preserve"> </w:t>
      </w:r>
    </w:p>
    <w:p w14:paraId="3C1A5C4C" w14:textId="77777777" w:rsidR="00F0143E" w:rsidRDefault="00000000">
      <w:pPr>
        <w:numPr>
          <w:ilvl w:val="1"/>
          <w:numId w:val="23"/>
        </w:numPr>
        <w:spacing w:line="336" w:lineRule="auto"/>
      </w:pPr>
      <w:r>
        <w:rPr>
          <w:rFonts w:ascii="Canva Sans" w:eastAsia="Canva Sans" w:hAnsi="Canva Sans" w:cs="Canva Sans"/>
          <w:color w:val="000000"/>
          <w:rtl/>
        </w:rPr>
        <w:t xml:space="preserve">Create Express server and database connection </w:t>
      </w:r>
    </w:p>
    <w:p w14:paraId="5A53AA7F" w14:textId="77777777" w:rsidR="00F0143E" w:rsidRDefault="00000000">
      <w:pPr>
        <w:numPr>
          <w:ilvl w:val="1"/>
          <w:numId w:val="23"/>
        </w:numPr>
        <w:spacing w:line="336" w:lineRule="auto"/>
      </w:pPr>
      <w:r>
        <w:rPr>
          <w:rFonts w:ascii="Canva Sans" w:eastAsia="Canva Sans" w:hAnsi="Canva Sans" w:cs="Canva Sans"/>
          <w:color w:val="000000"/>
          <w:rtl/>
        </w:rPr>
        <w:t xml:space="preserve">Implement authentication system </w:t>
      </w:r>
    </w:p>
    <w:p w14:paraId="56C0B0A3" w14:textId="77777777" w:rsidR="00F0143E" w:rsidRDefault="00000000">
      <w:pPr>
        <w:numPr>
          <w:ilvl w:val="1"/>
          <w:numId w:val="23"/>
        </w:numPr>
        <w:spacing w:line="336" w:lineRule="auto"/>
      </w:pPr>
      <w:r>
        <w:rPr>
          <w:rFonts w:ascii="Canva Sans" w:eastAsia="Canva Sans" w:hAnsi="Canva Sans" w:cs="Canva Sans"/>
          <w:color w:val="000000"/>
          <w:rtl/>
        </w:rPr>
        <w:t xml:space="preserve">Build RESTful API endpoints </w:t>
      </w:r>
    </w:p>
    <w:p w14:paraId="394549A3" w14:textId="77777777" w:rsidR="00F0143E" w:rsidRDefault="00000000">
      <w:pPr>
        <w:numPr>
          <w:ilvl w:val="1"/>
          <w:numId w:val="23"/>
        </w:numPr>
        <w:spacing w:line="336" w:lineRule="auto"/>
      </w:pPr>
      <w:r>
        <w:rPr>
          <w:rFonts w:ascii="Canva Sans" w:eastAsia="Canva Sans" w:hAnsi="Canva Sans" w:cs="Canva Sans"/>
          <w:color w:val="000000"/>
          <w:rtl/>
        </w:rPr>
        <w:t xml:space="preserve">Add input validation and error handling </w:t>
      </w:r>
    </w:p>
    <w:p w14:paraId="3226C5B0" w14:textId="77777777" w:rsidR="00F0143E" w:rsidRDefault="00000000">
      <w:pPr>
        <w:numPr>
          <w:ilvl w:val="0"/>
          <w:numId w:val="24"/>
        </w:numPr>
        <w:spacing w:line="336" w:lineRule="auto"/>
      </w:pPr>
      <w:r>
        <w:rPr>
          <w:rFonts w:ascii="Canva Sans Bold" w:eastAsia="Canva Sans Bold" w:hAnsi="Canva Sans Bold" w:cs="Canva Sans Bold"/>
          <w:b/>
          <w:bCs/>
          <w:color w:val="000000"/>
          <w:rtl/>
        </w:rPr>
        <w:t>Frontend Development</w:t>
      </w:r>
      <w:r>
        <w:rPr>
          <w:rFonts w:ascii="Canva Sans" w:eastAsia="Canva Sans" w:hAnsi="Canva Sans" w:cs="Canva Sans"/>
          <w:color w:val="000000"/>
          <w:rtl/>
        </w:rPr>
        <w:t xml:space="preserve"> </w:t>
      </w:r>
    </w:p>
    <w:p w14:paraId="147AB1C1" w14:textId="77777777" w:rsidR="00F0143E" w:rsidRDefault="00000000">
      <w:pPr>
        <w:numPr>
          <w:ilvl w:val="1"/>
          <w:numId w:val="25"/>
        </w:numPr>
        <w:spacing w:line="336" w:lineRule="auto"/>
      </w:pPr>
      <w:r>
        <w:rPr>
          <w:rFonts w:ascii="Canva Sans" w:eastAsia="Canva Sans" w:hAnsi="Canva Sans" w:cs="Canva Sans"/>
          <w:color w:val="000000"/>
          <w:rtl/>
        </w:rPr>
        <w:t xml:space="preserve">Set up React application structure </w:t>
      </w:r>
    </w:p>
    <w:p w14:paraId="4201F129" w14:textId="77777777" w:rsidR="00F0143E" w:rsidRDefault="00000000">
      <w:pPr>
        <w:numPr>
          <w:ilvl w:val="1"/>
          <w:numId w:val="25"/>
        </w:numPr>
        <w:spacing w:line="336" w:lineRule="auto"/>
      </w:pPr>
      <w:r>
        <w:rPr>
          <w:rFonts w:ascii="Canva Sans" w:eastAsia="Canva Sans" w:hAnsi="Canva Sans" w:cs="Canva Sans"/>
          <w:color w:val="000000"/>
          <w:rtl/>
        </w:rPr>
        <w:t xml:space="preserve">Create reusable components </w:t>
      </w:r>
    </w:p>
    <w:p w14:paraId="5F8D86A3" w14:textId="77777777" w:rsidR="00F0143E" w:rsidRDefault="00000000">
      <w:pPr>
        <w:numPr>
          <w:ilvl w:val="1"/>
          <w:numId w:val="25"/>
        </w:numPr>
        <w:spacing w:line="336" w:lineRule="auto"/>
      </w:pPr>
      <w:r>
        <w:rPr>
          <w:rFonts w:ascii="Canva Sans" w:eastAsia="Canva Sans" w:hAnsi="Canva Sans" w:cs="Canva Sans"/>
          <w:color w:val="000000"/>
          <w:rtl/>
        </w:rPr>
        <w:t xml:space="preserve">Implement routing and navigation </w:t>
      </w:r>
    </w:p>
    <w:p w14:paraId="537305C3" w14:textId="77777777" w:rsidR="00F0143E" w:rsidRDefault="00000000">
      <w:pPr>
        <w:numPr>
          <w:ilvl w:val="1"/>
          <w:numId w:val="25"/>
        </w:numPr>
        <w:spacing w:line="336" w:lineRule="auto"/>
      </w:pPr>
      <w:r>
        <w:rPr>
          <w:rFonts w:ascii="Canva Sans" w:eastAsia="Canva Sans" w:hAnsi="Canva Sans" w:cs="Canva Sans"/>
          <w:color w:val="000000"/>
          <w:rtl/>
        </w:rPr>
        <w:t xml:space="preserve">Connect to backend APIs </w:t>
      </w:r>
    </w:p>
    <w:p w14:paraId="7EB0EEEA" w14:textId="77777777" w:rsidR="00F0143E" w:rsidRDefault="00000000">
      <w:pPr>
        <w:numPr>
          <w:ilvl w:val="0"/>
          <w:numId w:val="26"/>
        </w:numPr>
        <w:spacing w:line="336" w:lineRule="auto"/>
      </w:pPr>
      <w:r>
        <w:rPr>
          <w:rFonts w:ascii="Canva Sans Bold" w:eastAsia="Canva Sans Bold" w:hAnsi="Canva Sans Bold" w:cs="Canva Sans Bold"/>
          <w:b/>
          <w:bCs/>
          <w:color w:val="000000"/>
          <w:rtl/>
        </w:rPr>
        <w:t>Testing and Deployment</w:t>
      </w:r>
      <w:r>
        <w:rPr>
          <w:rFonts w:ascii="Canva Sans" w:eastAsia="Canva Sans" w:hAnsi="Canva Sans" w:cs="Canva Sans"/>
          <w:color w:val="000000"/>
          <w:rtl/>
        </w:rPr>
        <w:t xml:space="preserve"> </w:t>
      </w:r>
    </w:p>
    <w:p w14:paraId="64CA887B" w14:textId="77777777" w:rsidR="00F0143E" w:rsidRDefault="00000000">
      <w:pPr>
        <w:numPr>
          <w:ilvl w:val="1"/>
          <w:numId w:val="27"/>
        </w:numPr>
        <w:spacing w:line="336" w:lineRule="auto"/>
      </w:pPr>
      <w:r>
        <w:rPr>
          <w:rFonts w:ascii="Canva Sans" w:eastAsia="Canva Sans" w:hAnsi="Canva Sans" w:cs="Canva Sans"/>
          <w:color w:val="000000"/>
          <w:rtl/>
        </w:rPr>
        <w:t xml:space="preserve">Test all features thoroughly </w:t>
      </w:r>
    </w:p>
    <w:p w14:paraId="48E2D217" w14:textId="77777777" w:rsidR="00F0143E" w:rsidRDefault="00000000">
      <w:pPr>
        <w:numPr>
          <w:ilvl w:val="1"/>
          <w:numId w:val="27"/>
        </w:numPr>
        <w:spacing w:line="336" w:lineRule="auto"/>
      </w:pPr>
      <w:r>
        <w:rPr>
          <w:rFonts w:ascii="Canva Sans" w:eastAsia="Canva Sans" w:hAnsi="Canva Sans" w:cs="Canva Sans"/>
          <w:color w:val="000000"/>
          <w:rtl/>
        </w:rPr>
        <w:t xml:space="preserve">Optimize performance and security </w:t>
      </w:r>
    </w:p>
    <w:p w14:paraId="40A29C6A" w14:textId="77777777" w:rsidR="00F0143E" w:rsidRDefault="00000000">
      <w:pPr>
        <w:numPr>
          <w:ilvl w:val="1"/>
          <w:numId w:val="27"/>
        </w:numPr>
        <w:spacing w:line="336" w:lineRule="auto"/>
      </w:pPr>
      <w:r>
        <w:rPr>
          <w:rFonts w:ascii="Canva Sans" w:eastAsia="Canva Sans" w:hAnsi="Canva Sans" w:cs="Canva Sans"/>
          <w:color w:val="000000"/>
          <w:rtl/>
        </w:rPr>
        <w:t xml:space="preserve">Deploy to production environment </w:t>
      </w:r>
    </w:p>
    <w:p w14:paraId="3957631A" w14:textId="77777777" w:rsidR="00F0143E" w:rsidRDefault="00000000">
      <w:pPr>
        <w:numPr>
          <w:ilvl w:val="1"/>
          <w:numId w:val="27"/>
        </w:numPr>
        <w:spacing w:line="336" w:lineRule="auto"/>
      </w:pPr>
      <w:r>
        <w:rPr>
          <w:rFonts w:ascii="Canva Sans" w:eastAsia="Canva Sans" w:hAnsi="Canva Sans" w:cs="Canva Sans"/>
          <w:color w:val="000000"/>
          <w:rtl/>
        </w:rPr>
        <w:t xml:space="preserve">Set up monitoring and analytics </w:t>
      </w:r>
    </w:p>
    <w:p w14:paraId="6881B90E" w14:textId="77777777" w:rsidR="00F0143E" w:rsidRDefault="00000000">
      <w:pPr>
        <w:spacing w:before="120" w:after="120" w:line="336" w:lineRule="auto"/>
      </w:pPr>
      <w:r>
        <w:rPr>
          <w:rFonts w:ascii="Canva Sans Bold" w:eastAsia="Canva Sans Bold" w:hAnsi="Canva Sans Bold" w:cs="Canva Sans Bold"/>
          <w:b/>
          <w:bCs/>
          <w:color w:val="000000"/>
          <w:sz w:val="28"/>
          <w:szCs w:val="28"/>
          <w:rtl/>
        </w:rPr>
        <w:t xml:space="preserve">Expected Output Screenshots </w:t>
      </w:r>
    </w:p>
    <w:p w14:paraId="53A53B68" w14:textId="77777777" w:rsidR="00F0143E" w:rsidRDefault="00000000">
      <w:pPr>
        <w:numPr>
          <w:ilvl w:val="0"/>
          <w:numId w:val="28"/>
        </w:numPr>
        <w:spacing w:line="336" w:lineRule="auto"/>
      </w:pPr>
      <w:r>
        <w:rPr>
          <w:rFonts w:ascii="Canva Sans Bold" w:eastAsia="Canva Sans Bold" w:hAnsi="Canva Sans Bold" w:cs="Canva Sans Bold"/>
          <w:b/>
          <w:bCs/>
          <w:color w:val="000000"/>
          <w:rtl/>
        </w:rPr>
        <w:t>User Registration/Login Page</w:t>
      </w:r>
      <w:r>
        <w:rPr>
          <w:rFonts w:ascii="Canva Sans" w:eastAsia="Canva Sans" w:hAnsi="Canva Sans" w:cs="Canva Sans"/>
          <w:color w:val="000000"/>
          <w:rtl/>
        </w:rPr>
        <w:t xml:space="preserve"> </w:t>
      </w:r>
    </w:p>
    <w:p w14:paraId="04E4DF26" w14:textId="77777777" w:rsidR="00F0143E" w:rsidRDefault="00000000">
      <w:pPr>
        <w:numPr>
          <w:ilvl w:val="1"/>
          <w:numId w:val="29"/>
        </w:numPr>
        <w:spacing w:line="336" w:lineRule="auto"/>
      </w:pPr>
      <w:r>
        <w:rPr>
          <w:rFonts w:ascii="Canva Sans" w:eastAsia="Canva Sans" w:hAnsi="Canva Sans" w:cs="Canva Sans"/>
          <w:color w:val="000000"/>
          <w:rtl/>
        </w:rPr>
        <w:t xml:space="preserve">Clean, modern authentication interface </w:t>
      </w:r>
    </w:p>
    <w:p w14:paraId="5B516A87" w14:textId="77777777" w:rsidR="00F0143E" w:rsidRDefault="00000000">
      <w:pPr>
        <w:numPr>
          <w:ilvl w:val="1"/>
          <w:numId w:val="29"/>
        </w:numPr>
        <w:spacing w:line="336" w:lineRule="auto"/>
      </w:pPr>
      <w:r>
        <w:rPr>
          <w:rFonts w:ascii="Canva Sans" w:eastAsia="Canva Sans" w:hAnsi="Canva Sans" w:cs="Canva Sans"/>
          <w:color w:val="000000"/>
          <w:rtl/>
        </w:rPr>
        <w:t xml:space="preserve">Form validation and error messages </w:t>
      </w:r>
    </w:p>
    <w:p w14:paraId="5D709FF2" w14:textId="77777777" w:rsidR="00F0143E" w:rsidRDefault="00000000">
      <w:pPr>
        <w:numPr>
          <w:ilvl w:val="1"/>
          <w:numId w:val="29"/>
        </w:numPr>
        <w:spacing w:line="336" w:lineRule="auto"/>
      </w:pPr>
      <w:r>
        <w:rPr>
          <w:rFonts w:ascii="Canva Sans" w:eastAsia="Canva Sans" w:hAnsi="Canva Sans" w:cs="Canva Sans"/>
          <w:color w:val="000000"/>
          <w:rtl/>
        </w:rPr>
        <w:t xml:space="preserve"> </w:t>
      </w:r>
    </w:p>
    <w:p w14:paraId="44B4FE20" w14:textId="77777777" w:rsidR="00F0143E" w:rsidRDefault="00000000">
      <w:pPr>
        <w:numPr>
          <w:ilvl w:val="0"/>
          <w:numId w:val="30"/>
        </w:numPr>
        <w:spacing w:line="336" w:lineRule="auto"/>
      </w:pPr>
      <w:r>
        <w:rPr>
          <w:rFonts w:ascii="Canva Sans Bold" w:eastAsia="Canva Sans Bold" w:hAnsi="Canva Sans Bold" w:cs="Canva Sans Bold"/>
          <w:b/>
          <w:bCs/>
          <w:color w:val="000000"/>
          <w:rtl/>
        </w:rPr>
        <w:t>Dashboard Overview</w:t>
      </w:r>
      <w:r>
        <w:rPr>
          <w:rFonts w:ascii="Canva Sans" w:eastAsia="Canva Sans" w:hAnsi="Canva Sans" w:cs="Canva Sans"/>
          <w:color w:val="000000"/>
          <w:rtl/>
        </w:rPr>
        <w:t xml:space="preserve"> </w:t>
      </w:r>
    </w:p>
    <w:p w14:paraId="6E85EB16" w14:textId="77777777" w:rsidR="00F0143E" w:rsidRDefault="00000000">
      <w:pPr>
        <w:numPr>
          <w:ilvl w:val="1"/>
          <w:numId w:val="31"/>
        </w:numPr>
        <w:spacing w:line="336" w:lineRule="auto"/>
      </w:pPr>
      <w:r>
        <w:rPr>
          <w:rFonts w:ascii="Canva Sans" w:eastAsia="Canva Sans" w:hAnsi="Canva Sans" w:cs="Canva Sans"/>
          <w:color w:val="000000"/>
          <w:rtl/>
        </w:rPr>
        <w:t xml:space="preserve">Financial summary cards </w:t>
      </w:r>
    </w:p>
    <w:p w14:paraId="2298A68D" w14:textId="77777777" w:rsidR="00F0143E" w:rsidRDefault="00000000">
      <w:pPr>
        <w:numPr>
          <w:ilvl w:val="1"/>
          <w:numId w:val="31"/>
        </w:numPr>
        <w:spacing w:line="336" w:lineRule="auto"/>
      </w:pPr>
      <w:r>
        <w:rPr>
          <w:rFonts w:ascii="Canva Sans" w:eastAsia="Canva Sans" w:hAnsi="Canva Sans" w:cs="Canva Sans"/>
          <w:color w:val="000000"/>
          <w:rtl/>
        </w:rPr>
        <w:t xml:space="preserve">Recent transactions list </w:t>
      </w:r>
    </w:p>
    <w:p w14:paraId="553A36EE" w14:textId="77777777" w:rsidR="00F0143E" w:rsidRDefault="00000000">
      <w:pPr>
        <w:numPr>
          <w:ilvl w:val="1"/>
          <w:numId w:val="31"/>
        </w:numPr>
        <w:spacing w:line="336" w:lineRule="auto"/>
      </w:pPr>
      <w:r>
        <w:rPr>
          <w:rFonts w:ascii="Canva Sans" w:eastAsia="Canva Sans" w:hAnsi="Canva Sans" w:cs="Canva Sans"/>
          <w:color w:val="000000"/>
          <w:rtl/>
        </w:rPr>
        <w:t xml:space="preserve">Spending charts and graphs </w:t>
      </w:r>
    </w:p>
    <w:p w14:paraId="355A1BC8" w14:textId="77777777" w:rsidR="00F0143E" w:rsidRDefault="00000000">
      <w:pPr>
        <w:numPr>
          <w:ilvl w:val="0"/>
          <w:numId w:val="32"/>
        </w:numPr>
        <w:spacing w:line="336" w:lineRule="auto"/>
      </w:pPr>
      <w:r>
        <w:rPr>
          <w:rFonts w:ascii="Canva Sans Bold" w:eastAsia="Canva Sans Bold" w:hAnsi="Canva Sans Bold" w:cs="Canva Sans Bold"/>
          <w:b/>
          <w:bCs/>
          <w:color w:val="000000"/>
          <w:rtl/>
        </w:rPr>
        <w:t>Expense Management</w:t>
      </w:r>
      <w:r>
        <w:rPr>
          <w:rFonts w:ascii="Canva Sans" w:eastAsia="Canva Sans" w:hAnsi="Canva Sans" w:cs="Canva Sans"/>
          <w:color w:val="000000"/>
          <w:rtl/>
        </w:rPr>
        <w:t xml:space="preserve"> </w:t>
      </w:r>
    </w:p>
    <w:p w14:paraId="5CE8A0E5" w14:textId="77777777" w:rsidR="00F0143E" w:rsidRDefault="00000000">
      <w:pPr>
        <w:numPr>
          <w:ilvl w:val="1"/>
          <w:numId w:val="33"/>
        </w:numPr>
        <w:spacing w:line="336" w:lineRule="auto"/>
      </w:pPr>
      <w:r>
        <w:rPr>
          <w:rFonts w:ascii="Canva Sans" w:eastAsia="Canva Sans" w:hAnsi="Canva Sans" w:cs="Canva Sans"/>
          <w:color w:val="000000"/>
          <w:rtl/>
        </w:rPr>
        <w:t xml:space="preserve">Add/edit expense forms </w:t>
      </w:r>
    </w:p>
    <w:p w14:paraId="637157D7" w14:textId="77777777" w:rsidR="00F0143E" w:rsidRDefault="00000000">
      <w:pPr>
        <w:numPr>
          <w:ilvl w:val="1"/>
          <w:numId w:val="33"/>
        </w:numPr>
        <w:spacing w:line="336" w:lineRule="auto"/>
      </w:pPr>
      <w:r>
        <w:rPr>
          <w:rFonts w:ascii="Canva Sans" w:eastAsia="Canva Sans" w:hAnsi="Canva Sans" w:cs="Canva Sans"/>
          <w:color w:val="000000"/>
          <w:rtl/>
        </w:rPr>
        <w:t xml:space="preserve">Expense list with filtering options </w:t>
      </w:r>
    </w:p>
    <w:p w14:paraId="0E43CD77" w14:textId="77777777" w:rsidR="00F0143E" w:rsidRDefault="00000000">
      <w:pPr>
        <w:numPr>
          <w:ilvl w:val="1"/>
          <w:numId w:val="33"/>
        </w:numPr>
        <w:spacing w:line="336" w:lineRule="auto"/>
      </w:pPr>
      <w:r>
        <w:rPr>
          <w:rFonts w:ascii="Canva Sans" w:eastAsia="Canva Sans" w:hAnsi="Canva Sans" w:cs="Canva Sans"/>
          <w:color w:val="000000"/>
          <w:rtl/>
        </w:rPr>
        <w:t xml:space="preserve">Category management interface </w:t>
      </w:r>
    </w:p>
    <w:p w14:paraId="5A2E1975" w14:textId="77777777" w:rsidR="00F0143E" w:rsidRDefault="00000000">
      <w:pPr>
        <w:numPr>
          <w:ilvl w:val="0"/>
          <w:numId w:val="34"/>
        </w:numPr>
        <w:spacing w:line="336" w:lineRule="auto"/>
      </w:pPr>
      <w:r>
        <w:rPr>
          <w:rFonts w:ascii="Canva Sans Bold" w:eastAsia="Canva Sans Bold" w:hAnsi="Canva Sans Bold" w:cs="Canva Sans Bold"/>
          <w:b/>
          <w:bCs/>
          <w:color w:val="000000"/>
          <w:rtl/>
        </w:rPr>
        <w:t>Reports and Analytics</w:t>
      </w:r>
      <w:r>
        <w:rPr>
          <w:rFonts w:ascii="Canva Sans" w:eastAsia="Canva Sans" w:hAnsi="Canva Sans" w:cs="Canva Sans"/>
          <w:color w:val="000000"/>
          <w:rtl/>
        </w:rPr>
        <w:t xml:space="preserve"> </w:t>
      </w:r>
    </w:p>
    <w:p w14:paraId="3593856E" w14:textId="77777777" w:rsidR="00F0143E" w:rsidRDefault="00000000">
      <w:pPr>
        <w:numPr>
          <w:ilvl w:val="1"/>
          <w:numId w:val="35"/>
        </w:numPr>
        <w:spacing w:line="336" w:lineRule="auto"/>
      </w:pPr>
      <w:r>
        <w:rPr>
          <w:rFonts w:ascii="Canva Sans" w:eastAsia="Canva Sans" w:hAnsi="Canva Sans" w:cs="Canva Sans"/>
          <w:color w:val="000000"/>
          <w:rtl/>
        </w:rPr>
        <w:t xml:space="preserve">Interactive charts and graphs </w:t>
      </w:r>
    </w:p>
    <w:p w14:paraId="7772A453" w14:textId="77777777" w:rsidR="00F0143E" w:rsidRDefault="00000000">
      <w:pPr>
        <w:numPr>
          <w:ilvl w:val="1"/>
          <w:numId w:val="35"/>
        </w:numPr>
        <w:spacing w:line="336" w:lineRule="auto"/>
      </w:pPr>
      <w:r>
        <w:rPr>
          <w:rFonts w:ascii="Canva Sans" w:eastAsia="Canva Sans" w:hAnsi="Canva Sans" w:cs="Canva Sans"/>
          <w:color w:val="000000"/>
          <w:rtl/>
        </w:rPr>
        <w:t xml:space="preserve">Spending trends and patterns </w:t>
      </w:r>
    </w:p>
    <w:p w14:paraId="0416FC6B" w14:textId="77777777" w:rsidR="00F0143E" w:rsidRDefault="00000000">
      <w:pPr>
        <w:numPr>
          <w:ilvl w:val="1"/>
          <w:numId w:val="35"/>
        </w:numPr>
        <w:spacing w:line="336" w:lineRule="auto"/>
      </w:pPr>
      <w:r>
        <w:rPr>
          <w:rFonts w:ascii="Canva Sans" w:eastAsia="Canva Sans" w:hAnsi="Canva Sans" w:cs="Canva Sans"/>
          <w:color w:val="000000"/>
          <w:rtl/>
        </w:rPr>
        <w:lastRenderedPageBreak/>
        <w:t xml:space="preserve">Budget vs. actual comparisons </w:t>
      </w:r>
    </w:p>
    <w:p w14:paraId="00DE3685" w14:textId="77777777" w:rsidR="00F0143E" w:rsidRDefault="00000000">
      <w:pPr>
        <w:numPr>
          <w:ilvl w:val="0"/>
          <w:numId w:val="36"/>
        </w:numPr>
        <w:spacing w:line="336" w:lineRule="auto"/>
      </w:pPr>
      <w:r>
        <w:rPr>
          <w:rFonts w:ascii="Canva Sans Bold" w:eastAsia="Canva Sans Bold" w:hAnsi="Canva Sans Bold" w:cs="Canva Sans Bold"/>
          <w:b/>
          <w:bCs/>
          <w:color w:val="000000"/>
          <w:rtl/>
        </w:rPr>
        <w:t>Mobile Responsive Design</w:t>
      </w:r>
      <w:r>
        <w:rPr>
          <w:rFonts w:ascii="Canva Sans" w:eastAsia="Canva Sans" w:hAnsi="Canva Sans" w:cs="Canva Sans"/>
          <w:color w:val="000000"/>
          <w:rtl/>
        </w:rPr>
        <w:t xml:space="preserve"> </w:t>
      </w:r>
    </w:p>
    <w:p w14:paraId="67DE2EC8" w14:textId="77777777" w:rsidR="00F0143E" w:rsidRDefault="00000000">
      <w:pPr>
        <w:numPr>
          <w:ilvl w:val="1"/>
          <w:numId w:val="37"/>
        </w:numPr>
        <w:spacing w:line="336" w:lineRule="auto"/>
      </w:pPr>
      <w:r>
        <w:rPr>
          <w:rFonts w:ascii="Canva Sans" w:eastAsia="Canva Sans" w:hAnsi="Canva Sans" w:cs="Canva Sans"/>
          <w:color w:val="000000"/>
          <w:rtl/>
        </w:rPr>
        <w:t xml:space="preserve">Optimized layouts for mobile devices </w:t>
      </w:r>
    </w:p>
    <w:p w14:paraId="51B59DC6" w14:textId="77777777" w:rsidR="00F0143E" w:rsidRDefault="00000000">
      <w:pPr>
        <w:numPr>
          <w:ilvl w:val="1"/>
          <w:numId w:val="37"/>
        </w:numPr>
        <w:spacing w:line="336" w:lineRule="auto"/>
      </w:pPr>
      <w:r>
        <w:rPr>
          <w:rFonts w:ascii="Canva Sans" w:eastAsia="Canva Sans" w:hAnsi="Canva Sans" w:cs="Canva Sans"/>
          <w:color w:val="000000"/>
          <w:rtl/>
        </w:rPr>
        <w:t xml:space="preserve">Touch-friendly interface elements </w:t>
      </w:r>
    </w:p>
    <w:p w14:paraId="3F72A88B" w14:textId="77777777" w:rsidR="00F0143E" w:rsidRDefault="00000000">
      <w:pPr>
        <w:numPr>
          <w:ilvl w:val="1"/>
          <w:numId w:val="37"/>
        </w:numPr>
        <w:spacing w:line="336" w:lineRule="auto"/>
      </w:pPr>
      <w:r>
        <w:rPr>
          <w:rFonts w:ascii="Canva Sans" w:eastAsia="Canva Sans" w:hAnsi="Canva Sans" w:cs="Canva Sans"/>
          <w:color w:val="000000"/>
          <w:rtl/>
        </w:rPr>
        <w:t xml:space="preserve"> </w:t>
      </w:r>
    </w:p>
    <w:p w14:paraId="2CB8C0C0" w14:textId="77777777" w:rsidR="00F0143E" w:rsidRDefault="00000000">
      <w:pPr>
        <w:spacing w:before="120" w:after="120" w:line="336" w:lineRule="auto"/>
      </w:pPr>
      <w:r>
        <w:rPr>
          <w:rFonts w:ascii="Canva Sans Bold" w:eastAsia="Canva Sans Bold" w:hAnsi="Canva Sans Bold" w:cs="Canva Sans Bold"/>
          <w:b/>
          <w:bCs/>
          <w:color w:val="000000"/>
          <w:rtl/>
        </w:rPr>
        <w:t xml:space="preserve">PROJECT DEMO VIDEO: </w:t>
      </w:r>
      <w:hyperlink r:id="rId6" w:history="1">
        <w:r>
          <w:rPr>
            <w:rFonts w:ascii="Canva Sans Bold" w:eastAsia="Canva Sans Bold" w:hAnsi="Canva Sans Bold" w:cs="Canva Sans Bold"/>
            <w:b/>
            <w:bCs/>
            <w:color w:val="000000"/>
            <w:u w:val="single"/>
            <w:rtl/>
          </w:rPr>
          <w:t>Spendwise-Video report</w:t>
        </w:r>
      </w:hyperlink>
      <w:r>
        <w:rPr>
          <w:rFonts w:ascii="Canva Sans Bold" w:eastAsia="Canva Sans Bold" w:hAnsi="Canva Sans Bold" w:cs="Canva Sans Bold"/>
          <w:b/>
          <w:bCs/>
          <w:color w:val="000000"/>
          <w:rtl/>
        </w:rPr>
        <w:t xml:space="preserve"> </w:t>
      </w:r>
    </w:p>
    <w:p w14:paraId="46C760F0" w14:textId="77777777" w:rsidR="00F0143E" w:rsidRDefault="00000000">
      <w:pPr>
        <w:spacing w:before="120" w:after="120" w:line="336" w:lineRule="auto"/>
        <w:rPr>
          <w:rFonts w:ascii="Canva Sans" w:eastAsia="Canva Sans" w:hAnsi="Canva Sans" w:cs="Canva Sans"/>
          <w:color w:val="000000"/>
          <w:lang w:val="en-IN"/>
        </w:rPr>
      </w:pPr>
      <w:r>
        <w:rPr>
          <w:rFonts w:ascii="Canva Sans" w:eastAsia="Canva Sans" w:hAnsi="Canva Sans" w:cs="Canva Sans"/>
          <w:color w:val="000000"/>
          <w:rtl/>
        </w:rPr>
        <w:t xml:space="preserve">This comprehensive project provides hands-on experience with modern web development technologies while creating a practical application that users can actually benefit from in their daily lives. The combination of frontend and backend development, along with database design and user authentication, makes SpendWise an excellent portfolio project for aspiring full-stack developers. </w:t>
      </w:r>
    </w:p>
    <w:p w14:paraId="08B4CB3E" w14:textId="0E37DC3D" w:rsidR="000B0C47" w:rsidRDefault="000B0C47">
      <w:pPr>
        <w:spacing w:before="120" w:after="120" w:line="336" w:lineRule="auto"/>
        <w:rPr>
          <w:rFonts w:ascii="Canva Sans" w:eastAsia="Canva Sans" w:hAnsi="Canva Sans" w:cs="Canva Sans"/>
          <w:color w:val="000000"/>
          <w:lang w:val="en-IN"/>
        </w:rPr>
      </w:pPr>
      <w:r>
        <w:rPr>
          <w:rFonts w:ascii="Canva Sans" w:eastAsia="Canva Sans" w:hAnsi="Canva Sans" w:cs="Canva Sans"/>
          <w:color w:val="000000"/>
          <w:lang w:val="en-IN"/>
        </w:rPr>
        <w:t>Link:</w:t>
      </w:r>
      <w:r w:rsidRPr="000B0C47">
        <w:t xml:space="preserve"> </w:t>
      </w:r>
      <w:hyperlink r:id="rId7" w:history="1">
        <w:r w:rsidRPr="0042253C">
          <w:rPr>
            <w:rStyle w:val="Hyperlink"/>
            <w:rFonts w:ascii="Canva Sans" w:eastAsia="Canva Sans" w:hAnsi="Canva Sans" w:cs="Canva Sans"/>
            <w:lang w:val="en-IN"/>
          </w:rPr>
          <w:t>https://drive.google.com/file/d/1wRbt8qXSWkpl0mFKaThAKoGRbLQAnJoZ/view?usp=drive_link</w:t>
        </w:r>
      </w:hyperlink>
    </w:p>
    <w:p w14:paraId="5119E2EA" w14:textId="77777777" w:rsidR="000B0C47" w:rsidRPr="000B0C47" w:rsidRDefault="000B0C47">
      <w:pPr>
        <w:spacing w:before="120" w:after="120" w:line="336" w:lineRule="auto"/>
        <w:rPr>
          <w:lang w:val="en-IN"/>
        </w:rPr>
      </w:pPr>
    </w:p>
    <w:sectPr w:rsidR="000B0C47" w:rsidRPr="000B0C47">
      <w:pgSz w:w="11910" w:h="16845"/>
      <w:pgMar w:top="1440" w:right="1440" w:bottom="1440" w:left="1440" w:header="720" w:footer="720"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roid Sans">
    <w:altName w:val="Segoe UI"/>
    <w:charset w:val="00"/>
    <w:family w:val="auto"/>
    <w:pitch w:val="variable"/>
  </w:font>
  <w:font w:name="Aptos">
    <w:charset w:val="00"/>
    <w:family w:val="swiss"/>
    <w:pitch w:val="variable"/>
    <w:sig w:usb0="20000287" w:usb1="00000003" w:usb2="00000000" w:usb3="00000000" w:csb0="0000019F" w:csb1="00000000"/>
  </w:font>
  <w:font w:name="Georgia">
    <w:altName w:val="Droid Sans"/>
    <w:panose1 w:val="02040502050405020303"/>
    <w:charset w:val="00"/>
    <w:family w:val="roman"/>
    <w:pitch w:val="variable"/>
    <w:sig w:usb0="00000287" w:usb1="00000000" w:usb2="00000000" w:usb3="00000000" w:csb0="0000009F" w:csb1="00000000"/>
  </w:font>
  <w:font w:name="Canva Sans Bold">
    <w:altName w:val="Calibri"/>
    <w:charset w:val="00"/>
    <w:family w:val="auto"/>
    <w:pitch w:val="variable"/>
  </w:font>
  <w:font w:name="Canva Sans">
    <w:altName w:val="Calibri"/>
    <w:charset w:val="00"/>
    <w:family w:val="auto"/>
    <w:pitch w:val="variable"/>
  </w:font>
  <w:font w:name="Arimo">
    <w:altName w:val="Calibri"/>
    <w:charset w:val="00"/>
    <w:family w:val="auto"/>
    <w:pitch w:val="variable"/>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6A76B4D8">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47BC65D6">
      <w:start w:val="1"/>
      <w:numFmt w:val="bullet"/>
      <w:lvlText w:val="o"/>
      <w:lvlJc w:val="left"/>
      <w:pPr>
        <w:tabs>
          <w:tab w:val="num" w:pos="0"/>
        </w:tabs>
        <w:ind w:left="800" w:hanging="360"/>
      </w:pPr>
      <w:rPr>
        <w:rFonts w:ascii="Courier New" w:eastAsia="Courier New" w:hAnsi="Courier New" w:cs="Courier New"/>
      </w:rPr>
    </w:lvl>
    <w:lvl w:ilvl="2" w:tplc="258CC008">
      <w:start w:val="1"/>
      <w:numFmt w:val="bullet"/>
      <w:lvlText w:val="▪"/>
      <w:lvlJc w:val="left"/>
      <w:pPr>
        <w:tabs>
          <w:tab w:val="num" w:pos="0"/>
        </w:tabs>
        <w:ind w:left="1200" w:hanging="360"/>
      </w:pPr>
      <w:rPr>
        <w:rFonts w:ascii="Noto Sans Symbols" w:eastAsia="Noto Sans Symbols" w:hAnsi="Noto Sans Symbols" w:cs="Noto Sans Symbols"/>
      </w:rPr>
    </w:lvl>
    <w:lvl w:ilvl="3" w:tplc="8C0E83B2">
      <w:start w:val="1"/>
      <w:numFmt w:val="bullet"/>
      <w:lvlText w:val="●"/>
      <w:lvlJc w:val="left"/>
      <w:pPr>
        <w:tabs>
          <w:tab w:val="num" w:pos="0"/>
        </w:tabs>
        <w:ind w:left="1600" w:hanging="360"/>
      </w:pPr>
      <w:rPr>
        <w:rFonts w:ascii="Noto Sans Symbols" w:eastAsia="Noto Sans Symbols" w:hAnsi="Noto Sans Symbols" w:cs="Noto Sans Symbols"/>
      </w:rPr>
    </w:lvl>
    <w:lvl w:ilvl="4" w:tplc="AFB43388">
      <w:start w:val="1"/>
      <w:numFmt w:val="bullet"/>
      <w:lvlText w:val="o"/>
      <w:lvlJc w:val="left"/>
      <w:pPr>
        <w:tabs>
          <w:tab w:val="num" w:pos="0"/>
        </w:tabs>
        <w:ind w:left="2000" w:hanging="360"/>
      </w:pPr>
      <w:rPr>
        <w:rFonts w:ascii="Courier New" w:eastAsia="Courier New" w:hAnsi="Courier New" w:cs="Courier New"/>
      </w:rPr>
    </w:lvl>
    <w:lvl w:ilvl="5" w:tplc="5BC02C24">
      <w:start w:val="1"/>
      <w:numFmt w:val="bullet"/>
      <w:lvlText w:val="▪"/>
      <w:lvlJc w:val="left"/>
      <w:pPr>
        <w:tabs>
          <w:tab w:val="num" w:pos="0"/>
        </w:tabs>
        <w:ind w:left="2400" w:hanging="360"/>
      </w:pPr>
      <w:rPr>
        <w:rFonts w:ascii="Noto Sans Symbols" w:eastAsia="Noto Sans Symbols" w:hAnsi="Noto Sans Symbols" w:cs="Noto Sans Symbols"/>
      </w:rPr>
    </w:lvl>
    <w:lvl w:ilvl="6" w:tplc="C058A07C">
      <w:start w:val="1"/>
      <w:numFmt w:val="bullet"/>
      <w:lvlText w:val="●"/>
      <w:lvlJc w:val="left"/>
      <w:pPr>
        <w:tabs>
          <w:tab w:val="num" w:pos="0"/>
        </w:tabs>
        <w:ind w:left="2800" w:hanging="360"/>
      </w:pPr>
      <w:rPr>
        <w:rFonts w:ascii="Noto Sans Symbols" w:eastAsia="Noto Sans Symbols" w:hAnsi="Noto Sans Symbols" w:cs="Noto Sans Symbols"/>
      </w:rPr>
    </w:lvl>
    <w:lvl w:ilvl="7" w:tplc="3EBE9400">
      <w:start w:val="1"/>
      <w:numFmt w:val="bullet"/>
      <w:lvlText w:val="o"/>
      <w:lvlJc w:val="left"/>
      <w:pPr>
        <w:tabs>
          <w:tab w:val="num" w:pos="0"/>
        </w:tabs>
        <w:ind w:left="3200" w:hanging="360"/>
      </w:pPr>
      <w:rPr>
        <w:rFonts w:ascii="Courier New" w:eastAsia="Courier New" w:hAnsi="Courier New" w:cs="Courier New"/>
      </w:rPr>
    </w:lvl>
    <w:lvl w:ilvl="8" w:tplc="267E32C0">
      <w:numFmt w:val="decimal"/>
      <w:lvlText w:val=""/>
      <w:lvlJc w:val="left"/>
      <w:pPr>
        <w:tabs>
          <w:tab w:val="num" w:pos="0"/>
        </w:tabs>
        <w:ind w:left="0" w:firstLine="0"/>
      </w:pPr>
    </w:lvl>
  </w:abstractNum>
  <w:abstractNum w:abstractNumId="1" w15:restartNumberingAfterBreak="0">
    <w:nsid w:val="00000001"/>
    <w:multiLevelType w:val="hybridMultilevel"/>
    <w:tmpl w:val="00000000"/>
    <w:lvl w:ilvl="0" w:tplc="E9E0CB40">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F1B07BF4">
      <w:start w:val="1"/>
      <w:numFmt w:val="bullet"/>
      <w:lvlText w:val="o"/>
      <w:lvlJc w:val="left"/>
      <w:pPr>
        <w:tabs>
          <w:tab w:val="num" w:pos="0"/>
        </w:tabs>
        <w:ind w:left="800" w:hanging="360"/>
      </w:pPr>
      <w:rPr>
        <w:rFonts w:ascii="Courier New" w:eastAsia="Courier New" w:hAnsi="Courier New" w:cs="Courier New"/>
      </w:rPr>
    </w:lvl>
    <w:lvl w:ilvl="2" w:tplc="AD8A2AFA">
      <w:start w:val="1"/>
      <w:numFmt w:val="bullet"/>
      <w:lvlText w:val="▪"/>
      <w:lvlJc w:val="left"/>
      <w:pPr>
        <w:tabs>
          <w:tab w:val="num" w:pos="0"/>
        </w:tabs>
        <w:ind w:left="1200" w:hanging="360"/>
      </w:pPr>
      <w:rPr>
        <w:rFonts w:ascii="Noto Sans Symbols" w:eastAsia="Noto Sans Symbols" w:hAnsi="Noto Sans Symbols" w:cs="Noto Sans Symbols"/>
      </w:rPr>
    </w:lvl>
    <w:lvl w:ilvl="3" w:tplc="1BD8970C">
      <w:start w:val="1"/>
      <w:numFmt w:val="bullet"/>
      <w:lvlText w:val="●"/>
      <w:lvlJc w:val="left"/>
      <w:pPr>
        <w:tabs>
          <w:tab w:val="num" w:pos="0"/>
        </w:tabs>
        <w:ind w:left="1600" w:hanging="360"/>
      </w:pPr>
      <w:rPr>
        <w:rFonts w:ascii="Noto Sans Symbols" w:eastAsia="Noto Sans Symbols" w:hAnsi="Noto Sans Symbols" w:cs="Noto Sans Symbols"/>
      </w:rPr>
    </w:lvl>
    <w:lvl w:ilvl="4" w:tplc="3BF47180">
      <w:start w:val="1"/>
      <w:numFmt w:val="bullet"/>
      <w:lvlText w:val="o"/>
      <w:lvlJc w:val="left"/>
      <w:pPr>
        <w:tabs>
          <w:tab w:val="num" w:pos="0"/>
        </w:tabs>
        <w:ind w:left="2000" w:hanging="360"/>
      </w:pPr>
      <w:rPr>
        <w:rFonts w:ascii="Courier New" w:eastAsia="Courier New" w:hAnsi="Courier New" w:cs="Courier New"/>
      </w:rPr>
    </w:lvl>
    <w:lvl w:ilvl="5" w:tplc="D98ED9CA">
      <w:start w:val="1"/>
      <w:numFmt w:val="bullet"/>
      <w:lvlText w:val="▪"/>
      <w:lvlJc w:val="left"/>
      <w:pPr>
        <w:tabs>
          <w:tab w:val="num" w:pos="0"/>
        </w:tabs>
        <w:ind w:left="2400" w:hanging="360"/>
      </w:pPr>
      <w:rPr>
        <w:rFonts w:ascii="Noto Sans Symbols" w:eastAsia="Noto Sans Symbols" w:hAnsi="Noto Sans Symbols" w:cs="Noto Sans Symbols"/>
      </w:rPr>
    </w:lvl>
    <w:lvl w:ilvl="6" w:tplc="AED6DC12">
      <w:start w:val="1"/>
      <w:numFmt w:val="bullet"/>
      <w:lvlText w:val="●"/>
      <w:lvlJc w:val="left"/>
      <w:pPr>
        <w:tabs>
          <w:tab w:val="num" w:pos="0"/>
        </w:tabs>
        <w:ind w:left="2800" w:hanging="360"/>
      </w:pPr>
      <w:rPr>
        <w:rFonts w:ascii="Noto Sans Symbols" w:eastAsia="Noto Sans Symbols" w:hAnsi="Noto Sans Symbols" w:cs="Noto Sans Symbols"/>
      </w:rPr>
    </w:lvl>
    <w:lvl w:ilvl="7" w:tplc="2CB69710">
      <w:start w:val="1"/>
      <w:numFmt w:val="bullet"/>
      <w:lvlText w:val="o"/>
      <w:lvlJc w:val="left"/>
      <w:pPr>
        <w:tabs>
          <w:tab w:val="num" w:pos="0"/>
        </w:tabs>
        <w:ind w:left="3200" w:hanging="360"/>
      </w:pPr>
      <w:rPr>
        <w:rFonts w:ascii="Courier New" w:eastAsia="Courier New" w:hAnsi="Courier New" w:cs="Courier New"/>
      </w:rPr>
    </w:lvl>
    <w:lvl w:ilvl="8" w:tplc="E242A4BC">
      <w:numFmt w:val="decimal"/>
      <w:lvlText w:val=""/>
      <w:lvlJc w:val="left"/>
      <w:pPr>
        <w:tabs>
          <w:tab w:val="num" w:pos="0"/>
        </w:tabs>
        <w:ind w:left="0" w:firstLine="0"/>
      </w:pPr>
    </w:lvl>
  </w:abstractNum>
  <w:abstractNum w:abstractNumId="2" w15:restartNumberingAfterBreak="0">
    <w:nsid w:val="00000002"/>
    <w:multiLevelType w:val="hybridMultilevel"/>
    <w:tmpl w:val="00000000"/>
    <w:lvl w:ilvl="0" w:tplc="C928898A">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D3CA7310">
      <w:start w:val="1"/>
      <w:numFmt w:val="bullet"/>
      <w:lvlText w:val="o"/>
      <w:lvlJc w:val="left"/>
      <w:pPr>
        <w:tabs>
          <w:tab w:val="num" w:pos="0"/>
        </w:tabs>
        <w:ind w:left="800" w:hanging="360"/>
      </w:pPr>
      <w:rPr>
        <w:rFonts w:ascii="Courier New" w:eastAsia="Courier New" w:hAnsi="Courier New" w:cs="Courier New"/>
      </w:rPr>
    </w:lvl>
    <w:lvl w:ilvl="2" w:tplc="C6ECD41A">
      <w:start w:val="1"/>
      <w:numFmt w:val="bullet"/>
      <w:lvlText w:val="▪"/>
      <w:lvlJc w:val="left"/>
      <w:pPr>
        <w:tabs>
          <w:tab w:val="num" w:pos="0"/>
        </w:tabs>
        <w:ind w:left="1200" w:hanging="360"/>
      </w:pPr>
      <w:rPr>
        <w:rFonts w:ascii="Noto Sans Symbols" w:eastAsia="Noto Sans Symbols" w:hAnsi="Noto Sans Symbols" w:cs="Noto Sans Symbols"/>
      </w:rPr>
    </w:lvl>
    <w:lvl w:ilvl="3" w:tplc="6FCE8A96">
      <w:start w:val="1"/>
      <w:numFmt w:val="bullet"/>
      <w:lvlText w:val="●"/>
      <w:lvlJc w:val="left"/>
      <w:pPr>
        <w:tabs>
          <w:tab w:val="num" w:pos="0"/>
        </w:tabs>
        <w:ind w:left="1600" w:hanging="360"/>
      </w:pPr>
      <w:rPr>
        <w:rFonts w:ascii="Noto Sans Symbols" w:eastAsia="Noto Sans Symbols" w:hAnsi="Noto Sans Symbols" w:cs="Noto Sans Symbols"/>
      </w:rPr>
    </w:lvl>
    <w:lvl w:ilvl="4" w:tplc="2D628438">
      <w:start w:val="1"/>
      <w:numFmt w:val="bullet"/>
      <w:lvlText w:val="o"/>
      <w:lvlJc w:val="left"/>
      <w:pPr>
        <w:tabs>
          <w:tab w:val="num" w:pos="0"/>
        </w:tabs>
        <w:ind w:left="2000" w:hanging="360"/>
      </w:pPr>
      <w:rPr>
        <w:rFonts w:ascii="Courier New" w:eastAsia="Courier New" w:hAnsi="Courier New" w:cs="Courier New"/>
      </w:rPr>
    </w:lvl>
    <w:lvl w:ilvl="5" w:tplc="02168748">
      <w:start w:val="1"/>
      <w:numFmt w:val="bullet"/>
      <w:lvlText w:val="▪"/>
      <w:lvlJc w:val="left"/>
      <w:pPr>
        <w:tabs>
          <w:tab w:val="num" w:pos="0"/>
        </w:tabs>
        <w:ind w:left="2400" w:hanging="360"/>
      </w:pPr>
      <w:rPr>
        <w:rFonts w:ascii="Noto Sans Symbols" w:eastAsia="Noto Sans Symbols" w:hAnsi="Noto Sans Symbols" w:cs="Noto Sans Symbols"/>
      </w:rPr>
    </w:lvl>
    <w:lvl w:ilvl="6" w:tplc="43EE830C">
      <w:start w:val="1"/>
      <w:numFmt w:val="bullet"/>
      <w:lvlText w:val="●"/>
      <w:lvlJc w:val="left"/>
      <w:pPr>
        <w:tabs>
          <w:tab w:val="num" w:pos="0"/>
        </w:tabs>
        <w:ind w:left="2800" w:hanging="360"/>
      </w:pPr>
      <w:rPr>
        <w:rFonts w:ascii="Noto Sans Symbols" w:eastAsia="Noto Sans Symbols" w:hAnsi="Noto Sans Symbols" w:cs="Noto Sans Symbols"/>
      </w:rPr>
    </w:lvl>
    <w:lvl w:ilvl="7" w:tplc="0038E5F6">
      <w:start w:val="1"/>
      <w:numFmt w:val="bullet"/>
      <w:lvlText w:val="o"/>
      <w:lvlJc w:val="left"/>
      <w:pPr>
        <w:tabs>
          <w:tab w:val="num" w:pos="0"/>
        </w:tabs>
        <w:ind w:left="3200" w:hanging="360"/>
      </w:pPr>
      <w:rPr>
        <w:rFonts w:ascii="Courier New" w:eastAsia="Courier New" w:hAnsi="Courier New" w:cs="Courier New"/>
      </w:rPr>
    </w:lvl>
    <w:lvl w:ilvl="8" w:tplc="CC740754">
      <w:numFmt w:val="decimal"/>
      <w:lvlText w:val=""/>
      <w:lvlJc w:val="left"/>
      <w:pPr>
        <w:tabs>
          <w:tab w:val="num" w:pos="0"/>
        </w:tabs>
        <w:ind w:left="0" w:firstLine="0"/>
      </w:pPr>
    </w:lvl>
  </w:abstractNum>
  <w:abstractNum w:abstractNumId="3" w15:restartNumberingAfterBreak="0">
    <w:nsid w:val="00000003"/>
    <w:multiLevelType w:val="hybridMultilevel"/>
    <w:tmpl w:val="00000000"/>
    <w:lvl w:ilvl="0" w:tplc="43488B04">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AAAC1A62">
      <w:start w:val="1"/>
      <w:numFmt w:val="bullet"/>
      <w:lvlText w:val="o"/>
      <w:lvlJc w:val="left"/>
      <w:pPr>
        <w:tabs>
          <w:tab w:val="num" w:pos="0"/>
        </w:tabs>
        <w:ind w:left="800" w:hanging="360"/>
      </w:pPr>
      <w:rPr>
        <w:rFonts w:ascii="Courier New" w:eastAsia="Courier New" w:hAnsi="Courier New" w:cs="Courier New"/>
      </w:rPr>
    </w:lvl>
    <w:lvl w:ilvl="2" w:tplc="97EA6332">
      <w:start w:val="1"/>
      <w:numFmt w:val="bullet"/>
      <w:lvlText w:val="▪"/>
      <w:lvlJc w:val="left"/>
      <w:pPr>
        <w:tabs>
          <w:tab w:val="num" w:pos="0"/>
        </w:tabs>
        <w:ind w:left="1200" w:hanging="360"/>
      </w:pPr>
      <w:rPr>
        <w:rFonts w:ascii="Noto Sans Symbols" w:eastAsia="Noto Sans Symbols" w:hAnsi="Noto Sans Symbols" w:cs="Noto Sans Symbols"/>
      </w:rPr>
    </w:lvl>
    <w:lvl w:ilvl="3" w:tplc="CD4202CA">
      <w:start w:val="1"/>
      <w:numFmt w:val="bullet"/>
      <w:lvlText w:val="●"/>
      <w:lvlJc w:val="left"/>
      <w:pPr>
        <w:tabs>
          <w:tab w:val="num" w:pos="0"/>
        </w:tabs>
        <w:ind w:left="1600" w:hanging="360"/>
      </w:pPr>
      <w:rPr>
        <w:rFonts w:ascii="Noto Sans Symbols" w:eastAsia="Noto Sans Symbols" w:hAnsi="Noto Sans Symbols" w:cs="Noto Sans Symbols"/>
      </w:rPr>
    </w:lvl>
    <w:lvl w:ilvl="4" w:tplc="4C0E22A8">
      <w:start w:val="1"/>
      <w:numFmt w:val="bullet"/>
      <w:lvlText w:val="o"/>
      <w:lvlJc w:val="left"/>
      <w:pPr>
        <w:tabs>
          <w:tab w:val="num" w:pos="0"/>
        </w:tabs>
        <w:ind w:left="2000" w:hanging="360"/>
      </w:pPr>
      <w:rPr>
        <w:rFonts w:ascii="Courier New" w:eastAsia="Courier New" w:hAnsi="Courier New" w:cs="Courier New"/>
      </w:rPr>
    </w:lvl>
    <w:lvl w:ilvl="5" w:tplc="F3F21F9A">
      <w:start w:val="1"/>
      <w:numFmt w:val="bullet"/>
      <w:lvlText w:val="▪"/>
      <w:lvlJc w:val="left"/>
      <w:pPr>
        <w:tabs>
          <w:tab w:val="num" w:pos="0"/>
        </w:tabs>
        <w:ind w:left="2400" w:hanging="360"/>
      </w:pPr>
      <w:rPr>
        <w:rFonts w:ascii="Noto Sans Symbols" w:eastAsia="Noto Sans Symbols" w:hAnsi="Noto Sans Symbols" w:cs="Noto Sans Symbols"/>
      </w:rPr>
    </w:lvl>
    <w:lvl w:ilvl="6" w:tplc="C3DA0096">
      <w:start w:val="1"/>
      <w:numFmt w:val="bullet"/>
      <w:lvlText w:val="●"/>
      <w:lvlJc w:val="left"/>
      <w:pPr>
        <w:tabs>
          <w:tab w:val="num" w:pos="0"/>
        </w:tabs>
        <w:ind w:left="2800" w:hanging="360"/>
      </w:pPr>
      <w:rPr>
        <w:rFonts w:ascii="Noto Sans Symbols" w:eastAsia="Noto Sans Symbols" w:hAnsi="Noto Sans Symbols" w:cs="Noto Sans Symbols"/>
      </w:rPr>
    </w:lvl>
    <w:lvl w:ilvl="7" w:tplc="E0E2C234">
      <w:start w:val="1"/>
      <w:numFmt w:val="bullet"/>
      <w:lvlText w:val="o"/>
      <w:lvlJc w:val="left"/>
      <w:pPr>
        <w:tabs>
          <w:tab w:val="num" w:pos="0"/>
        </w:tabs>
        <w:ind w:left="3200" w:hanging="360"/>
      </w:pPr>
      <w:rPr>
        <w:rFonts w:ascii="Courier New" w:eastAsia="Courier New" w:hAnsi="Courier New" w:cs="Courier New"/>
      </w:rPr>
    </w:lvl>
    <w:lvl w:ilvl="8" w:tplc="FFCA7C08">
      <w:numFmt w:val="decimal"/>
      <w:lvlText w:val=""/>
      <w:lvlJc w:val="left"/>
      <w:pPr>
        <w:tabs>
          <w:tab w:val="num" w:pos="0"/>
        </w:tabs>
        <w:ind w:left="0" w:firstLine="0"/>
      </w:pPr>
    </w:lvl>
  </w:abstractNum>
  <w:abstractNum w:abstractNumId="4" w15:restartNumberingAfterBreak="0">
    <w:nsid w:val="00000004"/>
    <w:multiLevelType w:val="hybridMultilevel"/>
    <w:tmpl w:val="00000000"/>
    <w:lvl w:ilvl="0" w:tplc="625E3F0E">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51908F1E">
      <w:start w:val="1"/>
      <w:numFmt w:val="bullet"/>
      <w:lvlText w:val="o"/>
      <w:lvlJc w:val="left"/>
      <w:pPr>
        <w:tabs>
          <w:tab w:val="num" w:pos="0"/>
        </w:tabs>
        <w:ind w:left="800" w:hanging="360"/>
      </w:pPr>
      <w:rPr>
        <w:rFonts w:ascii="Courier New" w:eastAsia="Courier New" w:hAnsi="Courier New" w:cs="Courier New"/>
      </w:rPr>
    </w:lvl>
    <w:lvl w:ilvl="2" w:tplc="E4CE636A">
      <w:start w:val="1"/>
      <w:numFmt w:val="bullet"/>
      <w:lvlText w:val="▪"/>
      <w:lvlJc w:val="left"/>
      <w:pPr>
        <w:tabs>
          <w:tab w:val="num" w:pos="0"/>
        </w:tabs>
        <w:ind w:left="1200" w:hanging="360"/>
      </w:pPr>
      <w:rPr>
        <w:rFonts w:ascii="Noto Sans Symbols" w:eastAsia="Noto Sans Symbols" w:hAnsi="Noto Sans Symbols" w:cs="Noto Sans Symbols"/>
      </w:rPr>
    </w:lvl>
    <w:lvl w:ilvl="3" w:tplc="576C359A">
      <w:start w:val="1"/>
      <w:numFmt w:val="bullet"/>
      <w:lvlText w:val="●"/>
      <w:lvlJc w:val="left"/>
      <w:pPr>
        <w:tabs>
          <w:tab w:val="num" w:pos="0"/>
        </w:tabs>
        <w:ind w:left="1600" w:hanging="360"/>
      </w:pPr>
      <w:rPr>
        <w:rFonts w:ascii="Noto Sans Symbols" w:eastAsia="Noto Sans Symbols" w:hAnsi="Noto Sans Symbols" w:cs="Noto Sans Symbols"/>
      </w:rPr>
    </w:lvl>
    <w:lvl w:ilvl="4" w:tplc="DCCADF60">
      <w:start w:val="1"/>
      <w:numFmt w:val="bullet"/>
      <w:lvlText w:val="o"/>
      <w:lvlJc w:val="left"/>
      <w:pPr>
        <w:tabs>
          <w:tab w:val="num" w:pos="0"/>
        </w:tabs>
        <w:ind w:left="2000" w:hanging="360"/>
      </w:pPr>
      <w:rPr>
        <w:rFonts w:ascii="Courier New" w:eastAsia="Courier New" w:hAnsi="Courier New" w:cs="Courier New"/>
      </w:rPr>
    </w:lvl>
    <w:lvl w:ilvl="5" w:tplc="14F2C8F0">
      <w:start w:val="1"/>
      <w:numFmt w:val="bullet"/>
      <w:lvlText w:val="▪"/>
      <w:lvlJc w:val="left"/>
      <w:pPr>
        <w:tabs>
          <w:tab w:val="num" w:pos="0"/>
        </w:tabs>
        <w:ind w:left="2400" w:hanging="360"/>
      </w:pPr>
      <w:rPr>
        <w:rFonts w:ascii="Noto Sans Symbols" w:eastAsia="Noto Sans Symbols" w:hAnsi="Noto Sans Symbols" w:cs="Noto Sans Symbols"/>
      </w:rPr>
    </w:lvl>
    <w:lvl w:ilvl="6" w:tplc="4CA6FE10">
      <w:start w:val="1"/>
      <w:numFmt w:val="bullet"/>
      <w:lvlText w:val="●"/>
      <w:lvlJc w:val="left"/>
      <w:pPr>
        <w:tabs>
          <w:tab w:val="num" w:pos="0"/>
        </w:tabs>
        <w:ind w:left="2800" w:hanging="360"/>
      </w:pPr>
      <w:rPr>
        <w:rFonts w:ascii="Noto Sans Symbols" w:eastAsia="Noto Sans Symbols" w:hAnsi="Noto Sans Symbols" w:cs="Noto Sans Symbols"/>
      </w:rPr>
    </w:lvl>
    <w:lvl w:ilvl="7" w:tplc="6A6C2122">
      <w:start w:val="1"/>
      <w:numFmt w:val="bullet"/>
      <w:lvlText w:val="o"/>
      <w:lvlJc w:val="left"/>
      <w:pPr>
        <w:tabs>
          <w:tab w:val="num" w:pos="0"/>
        </w:tabs>
        <w:ind w:left="3200" w:hanging="360"/>
      </w:pPr>
      <w:rPr>
        <w:rFonts w:ascii="Courier New" w:eastAsia="Courier New" w:hAnsi="Courier New" w:cs="Courier New"/>
      </w:rPr>
    </w:lvl>
    <w:lvl w:ilvl="8" w:tplc="67F45C92">
      <w:numFmt w:val="decimal"/>
      <w:lvlText w:val=""/>
      <w:lvlJc w:val="left"/>
      <w:pPr>
        <w:tabs>
          <w:tab w:val="num" w:pos="0"/>
        </w:tabs>
        <w:ind w:left="0" w:firstLine="0"/>
      </w:pPr>
    </w:lvl>
  </w:abstractNum>
  <w:abstractNum w:abstractNumId="5" w15:restartNumberingAfterBreak="0">
    <w:nsid w:val="00000005"/>
    <w:multiLevelType w:val="hybridMultilevel"/>
    <w:tmpl w:val="00000000"/>
    <w:lvl w:ilvl="0" w:tplc="EE7A48B8">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1C14937C">
      <w:start w:val="1"/>
      <w:numFmt w:val="bullet"/>
      <w:lvlText w:val="o"/>
      <w:lvlJc w:val="left"/>
      <w:pPr>
        <w:tabs>
          <w:tab w:val="num" w:pos="0"/>
        </w:tabs>
        <w:ind w:left="800" w:hanging="360"/>
      </w:pPr>
      <w:rPr>
        <w:rFonts w:ascii="Courier New" w:eastAsia="Courier New" w:hAnsi="Courier New" w:cs="Courier New"/>
      </w:rPr>
    </w:lvl>
    <w:lvl w:ilvl="2" w:tplc="9336F1A8">
      <w:start w:val="1"/>
      <w:numFmt w:val="bullet"/>
      <w:lvlText w:val="▪"/>
      <w:lvlJc w:val="left"/>
      <w:pPr>
        <w:tabs>
          <w:tab w:val="num" w:pos="0"/>
        </w:tabs>
        <w:ind w:left="1200" w:hanging="360"/>
      </w:pPr>
      <w:rPr>
        <w:rFonts w:ascii="Noto Sans Symbols" w:eastAsia="Noto Sans Symbols" w:hAnsi="Noto Sans Symbols" w:cs="Noto Sans Symbols"/>
      </w:rPr>
    </w:lvl>
    <w:lvl w:ilvl="3" w:tplc="4E325F4A">
      <w:start w:val="1"/>
      <w:numFmt w:val="bullet"/>
      <w:lvlText w:val="●"/>
      <w:lvlJc w:val="left"/>
      <w:pPr>
        <w:tabs>
          <w:tab w:val="num" w:pos="0"/>
        </w:tabs>
        <w:ind w:left="1600" w:hanging="360"/>
      </w:pPr>
      <w:rPr>
        <w:rFonts w:ascii="Noto Sans Symbols" w:eastAsia="Noto Sans Symbols" w:hAnsi="Noto Sans Symbols" w:cs="Noto Sans Symbols"/>
      </w:rPr>
    </w:lvl>
    <w:lvl w:ilvl="4" w:tplc="2D569924">
      <w:start w:val="1"/>
      <w:numFmt w:val="bullet"/>
      <w:lvlText w:val="o"/>
      <w:lvlJc w:val="left"/>
      <w:pPr>
        <w:tabs>
          <w:tab w:val="num" w:pos="0"/>
        </w:tabs>
        <w:ind w:left="2000" w:hanging="360"/>
      </w:pPr>
      <w:rPr>
        <w:rFonts w:ascii="Courier New" w:eastAsia="Courier New" w:hAnsi="Courier New" w:cs="Courier New"/>
      </w:rPr>
    </w:lvl>
    <w:lvl w:ilvl="5" w:tplc="9F2E567C">
      <w:start w:val="1"/>
      <w:numFmt w:val="bullet"/>
      <w:lvlText w:val="▪"/>
      <w:lvlJc w:val="left"/>
      <w:pPr>
        <w:tabs>
          <w:tab w:val="num" w:pos="0"/>
        </w:tabs>
        <w:ind w:left="2400" w:hanging="360"/>
      </w:pPr>
      <w:rPr>
        <w:rFonts w:ascii="Noto Sans Symbols" w:eastAsia="Noto Sans Symbols" w:hAnsi="Noto Sans Symbols" w:cs="Noto Sans Symbols"/>
      </w:rPr>
    </w:lvl>
    <w:lvl w:ilvl="6" w:tplc="6F50D9DA">
      <w:start w:val="1"/>
      <w:numFmt w:val="bullet"/>
      <w:lvlText w:val="●"/>
      <w:lvlJc w:val="left"/>
      <w:pPr>
        <w:tabs>
          <w:tab w:val="num" w:pos="0"/>
        </w:tabs>
        <w:ind w:left="2800" w:hanging="360"/>
      </w:pPr>
      <w:rPr>
        <w:rFonts w:ascii="Noto Sans Symbols" w:eastAsia="Noto Sans Symbols" w:hAnsi="Noto Sans Symbols" w:cs="Noto Sans Symbols"/>
      </w:rPr>
    </w:lvl>
    <w:lvl w:ilvl="7" w:tplc="042088EC">
      <w:start w:val="1"/>
      <w:numFmt w:val="bullet"/>
      <w:lvlText w:val="o"/>
      <w:lvlJc w:val="left"/>
      <w:pPr>
        <w:tabs>
          <w:tab w:val="num" w:pos="0"/>
        </w:tabs>
        <w:ind w:left="3200" w:hanging="360"/>
      </w:pPr>
      <w:rPr>
        <w:rFonts w:ascii="Courier New" w:eastAsia="Courier New" w:hAnsi="Courier New" w:cs="Courier New"/>
      </w:rPr>
    </w:lvl>
    <w:lvl w:ilvl="8" w:tplc="30D2504A">
      <w:numFmt w:val="decimal"/>
      <w:lvlText w:val=""/>
      <w:lvlJc w:val="left"/>
      <w:pPr>
        <w:tabs>
          <w:tab w:val="num" w:pos="0"/>
        </w:tabs>
        <w:ind w:left="0" w:firstLine="0"/>
      </w:pPr>
    </w:lvl>
  </w:abstractNum>
  <w:abstractNum w:abstractNumId="6" w15:restartNumberingAfterBreak="0">
    <w:nsid w:val="00000006"/>
    <w:multiLevelType w:val="hybridMultilevel"/>
    <w:tmpl w:val="00000000"/>
    <w:lvl w:ilvl="0" w:tplc="8CB23488">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8E748718">
      <w:start w:val="1"/>
      <w:numFmt w:val="bullet"/>
      <w:lvlText w:val="o"/>
      <w:lvlJc w:val="left"/>
      <w:pPr>
        <w:tabs>
          <w:tab w:val="num" w:pos="0"/>
        </w:tabs>
        <w:ind w:left="800" w:hanging="360"/>
      </w:pPr>
      <w:rPr>
        <w:rFonts w:ascii="Courier New" w:eastAsia="Courier New" w:hAnsi="Courier New" w:cs="Courier New"/>
      </w:rPr>
    </w:lvl>
    <w:lvl w:ilvl="2" w:tplc="1924EEFA">
      <w:start w:val="1"/>
      <w:numFmt w:val="bullet"/>
      <w:lvlText w:val="▪"/>
      <w:lvlJc w:val="left"/>
      <w:pPr>
        <w:tabs>
          <w:tab w:val="num" w:pos="0"/>
        </w:tabs>
        <w:ind w:left="1200" w:hanging="360"/>
      </w:pPr>
      <w:rPr>
        <w:rFonts w:ascii="Noto Sans Symbols" w:eastAsia="Noto Sans Symbols" w:hAnsi="Noto Sans Symbols" w:cs="Noto Sans Symbols"/>
      </w:rPr>
    </w:lvl>
    <w:lvl w:ilvl="3" w:tplc="969C8E5E">
      <w:start w:val="1"/>
      <w:numFmt w:val="bullet"/>
      <w:lvlText w:val="●"/>
      <w:lvlJc w:val="left"/>
      <w:pPr>
        <w:tabs>
          <w:tab w:val="num" w:pos="0"/>
        </w:tabs>
        <w:ind w:left="1600" w:hanging="360"/>
      </w:pPr>
      <w:rPr>
        <w:rFonts w:ascii="Noto Sans Symbols" w:eastAsia="Noto Sans Symbols" w:hAnsi="Noto Sans Symbols" w:cs="Noto Sans Symbols"/>
      </w:rPr>
    </w:lvl>
    <w:lvl w:ilvl="4" w:tplc="0F7207C8">
      <w:start w:val="1"/>
      <w:numFmt w:val="bullet"/>
      <w:lvlText w:val="o"/>
      <w:lvlJc w:val="left"/>
      <w:pPr>
        <w:tabs>
          <w:tab w:val="num" w:pos="0"/>
        </w:tabs>
        <w:ind w:left="2000" w:hanging="360"/>
      </w:pPr>
      <w:rPr>
        <w:rFonts w:ascii="Courier New" w:eastAsia="Courier New" w:hAnsi="Courier New" w:cs="Courier New"/>
      </w:rPr>
    </w:lvl>
    <w:lvl w:ilvl="5" w:tplc="DCCCFC5C">
      <w:start w:val="1"/>
      <w:numFmt w:val="bullet"/>
      <w:lvlText w:val="▪"/>
      <w:lvlJc w:val="left"/>
      <w:pPr>
        <w:tabs>
          <w:tab w:val="num" w:pos="0"/>
        </w:tabs>
        <w:ind w:left="2400" w:hanging="360"/>
      </w:pPr>
      <w:rPr>
        <w:rFonts w:ascii="Noto Sans Symbols" w:eastAsia="Noto Sans Symbols" w:hAnsi="Noto Sans Symbols" w:cs="Noto Sans Symbols"/>
      </w:rPr>
    </w:lvl>
    <w:lvl w:ilvl="6" w:tplc="DA36F4CC">
      <w:start w:val="1"/>
      <w:numFmt w:val="bullet"/>
      <w:lvlText w:val="●"/>
      <w:lvlJc w:val="left"/>
      <w:pPr>
        <w:tabs>
          <w:tab w:val="num" w:pos="0"/>
        </w:tabs>
        <w:ind w:left="2800" w:hanging="360"/>
      </w:pPr>
      <w:rPr>
        <w:rFonts w:ascii="Noto Sans Symbols" w:eastAsia="Noto Sans Symbols" w:hAnsi="Noto Sans Symbols" w:cs="Noto Sans Symbols"/>
      </w:rPr>
    </w:lvl>
    <w:lvl w:ilvl="7" w:tplc="DFA0A65E">
      <w:start w:val="1"/>
      <w:numFmt w:val="bullet"/>
      <w:lvlText w:val="o"/>
      <w:lvlJc w:val="left"/>
      <w:pPr>
        <w:tabs>
          <w:tab w:val="num" w:pos="0"/>
        </w:tabs>
        <w:ind w:left="3200" w:hanging="360"/>
      </w:pPr>
      <w:rPr>
        <w:rFonts w:ascii="Courier New" w:eastAsia="Courier New" w:hAnsi="Courier New" w:cs="Courier New"/>
      </w:rPr>
    </w:lvl>
    <w:lvl w:ilvl="8" w:tplc="1862B53A">
      <w:numFmt w:val="decimal"/>
      <w:lvlText w:val=""/>
      <w:lvlJc w:val="left"/>
      <w:pPr>
        <w:tabs>
          <w:tab w:val="num" w:pos="0"/>
        </w:tabs>
        <w:ind w:left="0" w:firstLine="0"/>
      </w:pPr>
    </w:lvl>
  </w:abstractNum>
  <w:abstractNum w:abstractNumId="7" w15:restartNumberingAfterBreak="0">
    <w:nsid w:val="00000007"/>
    <w:multiLevelType w:val="hybridMultilevel"/>
    <w:tmpl w:val="00000000"/>
    <w:lvl w:ilvl="0" w:tplc="6D049FD0">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888E2ACC">
      <w:start w:val="1"/>
      <w:numFmt w:val="bullet"/>
      <w:lvlText w:val="o"/>
      <w:lvlJc w:val="left"/>
      <w:pPr>
        <w:tabs>
          <w:tab w:val="num" w:pos="0"/>
        </w:tabs>
        <w:ind w:left="800" w:hanging="360"/>
      </w:pPr>
      <w:rPr>
        <w:rFonts w:ascii="Courier New" w:eastAsia="Courier New" w:hAnsi="Courier New" w:cs="Courier New"/>
      </w:rPr>
    </w:lvl>
    <w:lvl w:ilvl="2" w:tplc="38C8B96E">
      <w:start w:val="1"/>
      <w:numFmt w:val="bullet"/>
      <w:lvlText w:val="▪"/>
      <w:lvlJc w:val="left"/>
      <w:pPr>
        <w:tabs>
          <w:tab w:val="num" w:pos="0"/>
        </w:tabs>
        <w:ind w:left="1200" w:hanging="360"/>
      </w:pPr>
      <w:rPr>
        <w:rFonts w:ascii="Noto Sans Symbols" w:eastAsia="Noto Sans Symbols" w:hAnsi="Noto Sans Symbols" w:cs="Noto Sans Symbols"/>
      </w:rPr>
    </w:lvl>
    <w:lvl w:ilvl="3" w:tplc="68B2EF1E">
      <w:start w:val="1"/>
      <w:numFmt w:val="bullet"/>
      <w:lvlText w:val="●"/>
      <w:lvlJc w:val="left"/>
      <w:pPr>
        <w:tabs>
          <w:tab w:val="num" w:pos="0"/>
        </w:tabs>
        <w:ind w:left="1600" w:hanging="360"/>
      </w:pPr>
      <w:rPr>
        <w:rFonts w:ascii="Noto Sans Symbols" w:eastAsia="Noto Sans Symbols" w:hAnsi="Noto Sans Symbols" w:cs="Noto Sans Symbols"/>
      </w:rPr>
    </w:lvl>
    <w:lvl w:ilvl="4" w:tplc="E8A6CE12">
      <w:start w:val="1"/>
      <w:numFmt w:val="bullet"/>
      <w:lvlText w:val="o"/>
      <w:lvlJc w:val="left"/>
      <w:pPr>
        <w:tabs>
          <w:tab w:val="num" w:pos="0"/>
        </w:tabs>
        <w:ind w:left="2000" w:hanging="360"/>
      </w:pPr>
      <w:rPr>
        <w:rFonts w:ascii="Courier New" w:eastAsia="Courier New" w:hAnsi="Courier New" w:cs="Courier New"/>
      </w:rPr>
    </w:lvl>
    <w:lvl w:ilvl="5" w:tplc="19C4C9EC">
      <w:start w:val="1"/>
      <w:numFmt w:val="bullet"/>
      <w:lvlText w:val="▪"/>
      <w:lvlJc w:val="left"/>
      <w:pPr>
        <w:tabs>
          <w:tab w:val="num" w:pos="0"/>
        </w:tabs>
        <w:ind w:left="2400" w:hanging="360"/>
      </w:pPr>
      <w:rPr>
        <w:rFonts w:ascii="Noto Sans Symbols" w:eastAsia="Noto Sans Symbols" w:hAnsi="Noto Sans Symbols" w:cs="Noto Sans Symbols"/>
      </w:rPr>
    </w:lvl>
    <w:lvl w:ilvl="6" w:tplc="DD4676E8">
      <w:start w:val="1"/>
      <w:numFmt w:val="bullet"/>
      <w:lvlText w:val="●"/>
      <w:lvlJc w:val="left"/>
      <w:pPr>
        <w:tabs>
          <w:tab w:val="num" w:pos="0"/>
        </w:tabs>
        <w:ind w:left="2800" w:hanging="360"/>
      </w:pPr>
      <w:rPr>
        <w:rFonts w:ascii="Noto Sans Symbols" w:eastAsia="Noto Sans Symbols" w:hAnsi="Noto Sans Symbols" w:cs="Noto Sans Symbols"/>
      </w:rPr>
    </w:lvl>
    <w:lvl w:ilvl="7" w:tplc="1CBCB1A6">
      <w:start w:val="1"/>
      <w:numFmt w:val="bullet"/>
      <w:lvlText w:val="o"/>
      <w:lvlJc w:val="left"/>
      <w:pPr>
        <w:tabs>
          <w:tab w:val="num" w:pos="0"/>
        </w:tabs>
        <w:ind w:left="3200" w:hanging="360"/>
      </w:pPr>
      <w:rPr>
        <w:rFonts w:ascii="Courier New" w:eastAsia="Courier New" w:hAnsi="Courier New" w:cs="Courier New"/>
      </w:rPr>
    </w:lvl>
    <w:lvl w:ilvl="8" w:tplc="DD22FBD6">
      <w:numFmt w:val="decimal"/>
      <w:lvlText w:val=""/>
      <w:lvlJc w:val="left"/>
      <w:pPr>
        <w:tabs>
          <w:tab w:val="num" w:pos="0"/>
        </w:tabs>
        <w:ind w:left="0" w:firstLine="0"/>
      </w:pPr>
    </w:lvl>
  </w:abstractNum>
  <w:abstractNum w:abstractNumId="8" w15:restartNumberingAfterBreak="0">
    <w:nsid w:val="00000008"/>
    <w:multiLevelType w:val="hybridMultilevel"/>
    <w:tmpl w:val="00000000"/>
    <w:lvl w:ilvl="0" w:tplc="CE80790C">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4934A42C">
      <w:start w:val="1"/>
      <w:numFmt w:val="bullet"/>
      <w:lvlText w:val="o"/>
      <w:lvlJc w:val="left"/>
      <w:pPr>
        <w:tabs>
          <w:tab w:val="num" w:pos="0"/>
        </w:tabs>
        <w:ind w:left="800" w:hanging="360"/>
      </w:pPr>
      <w:rPr>
        <w:rFonts w:ascii="Courier New" w:eastAsia="Courier New" w:hAnsi="Courier New" w:cs="Courier New"/>
      </w:rPr>
    </w:lvl>
    <w:lvl w:ilvl="2" w:tplc="AC7CC734">
      <w:start w:val="1"/>
      <w:numFmt w:val="bullet"/>
      <w:lvlText w:val="▪"/>
      <w:lvlJc w:val="left"/>
      <w:pPr>
        <w:tabs>
          <w:tab w:val="num" w:pos="0"/>
        </w:tabs>
        <w:ind w:left="1200" w:hanging="360"/>
      </w:pPr>
      <w:rPr>
        <w:rFonts w:ascii="Noto Sans Symbols" w:eastAsia="Noto Sans Symbols" w:hAnsi="Noto Sans Symbols" w:cs="Noto Sans Symbols"/>
      </w:rPr>
    </w:lvl>
    <w:lvl w:ilvl="3" w:tplc="9528AFFA">
      <w:start w:val="1"/>
      <w:numFmt w:val="bullet"/>
      <w:lvlText w:val="●"/>
      <w:lvlJc w:val="left"/>
      <w:pPr>
        <w:tabs>
          <w:tab w:val="num" w:pos="0"/>
        </w:tabs>
        <w:ind w:left="1600" w:hanging="360"/>
      </w:pPr>
      <w:rPr>
        <w:rFonts w:ascii="Noto Sans Symbols" w:eastAsia="Noto Sans Symbols" w:hAnsi="Noto Sans Symbols" w:cs="Noto Sans Symbols"/>
      </w:rPr>
    </w:lvl>
    <w:lvl w:ilvl="4" w:tplc="A088F352">
      <w:start w:val="1"/>
      <w:numFmt w:val="bullet"/>
      <w:lvlText w:val="o"/>
      <w:lvlJc w:val="left"/>
      <w:pPr>
        <w:tabs>
          <w:tab w:val="num" w:pos="0"/>
        </w:tabs>
        <w:ind w:left="2000" w:hanging="360"/>
      </w:pPr>
      <w:rPr>
        <w:rFonts w:ascii="Courier New" w:eastAsia="Courier New" w:hAnsi="Courier New" w:cs="Courier New"/>
      </w:rPr>
    </w:lvl>
    <w:lvl w:ilvl="5" w:tplc="1266180C">
      <w:start w:val="1"/>
      <w:numFmt w:val="bullet"/>
      <w:lvlText w:val="▪"/>
      <w:lvlJc w:val="left"/>
      <w:pPr>
        <w:tabs>
          <w:tab w:val="num" w:pos="0"/>
        </w:tabs>
        <w:ind w:left="2400" w:hanging="360"/>
      </w:pPr>
      <w:rPr>
        <w:rFonts w:ascii="Noto Sans Symbols" w:eastAsia="Noto Sans Symbols" w:hAnsi="Noto Sans Symbols" w:cs="Noto Sans Symbols"/>
      </w:rPr>
    </w:lvl>
    <w:lvl w:ilvl="6" w:tplc="ECFC3A4E">
      <w:start w:val="1"/>
      <w:numFmt w:val="bullet"/>
      <w:lvlText w:val="●"/>
      <w:lvlJc w:val="left"/>
      <w:pPr>
        <w:tabs>
          <w:tab w:val="num" w:pos="0"/>
        </w:tabs>
        <w:ind w:left="2800" w:hanging="360"/>
      </w:pPr>
      <w:rPr>
        <w:rFonts w:ascii="Noto Sans Symbols" w:eastAsia="Noto Sans Symbols" w:hAnsi="Noto Sans Symbols" w:cs="Noto Sans Symbols"/>
      </w:rPr>
    </w:lvl>
    <w:lvl w:ilvl="7" w:tplc="0B005EEA">
      <w:start w:val="1"/>
      <w:numFmt w:val="bullet"/>
      <w:lvlText w:val="o"/>
      <w:lvlJc w:val="left"/>
      <w:pPr>
        <w:tabs>
          <w:tab w:val="num" w:pos="0"/>
        </w:tabs>
        <w:ind w:left="3200" w:hanging="360"/>
      </w:pPr>
      <w:rPr>
        <w:rFonts w:ascii="Courier New" w:eastAsia="Courier New" w:hAnsi="Courier New" w:cs="Courier New"/>
      </w:rPr>
    </w:lvl>
    <w:lvl w:ilvl="8" w:tplc="B68CB35E">
      <w:numFmt w:val="decimal"/>
      <w:lvlText w:val=""/>
      <w:lvlJc w:val="left"/>
      <w:pPr>
        <w:tabs>
          <w:tab w:val="num" w:pos="0"/>
        </w:tabs>
        <w:ind w:left="0" w:firstLine="0"/>
      </w:pPr>
    </w:lvl>
  </w:abstractNum>
  <w:abstractNum w:abstractNumId="9" w15:restartNumberingAfterBreak="0">
    <w:nsid w:val="00000009"/>
    <w:multiLevelType w:val="hybridMultilevel"/>
    <w:tmpl w:val="00000000"/>
    <w:lvl w:ilvl="0" w:tplc="E94463FA">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DA42CD22">
      <w:start w:val="1"/>
      <w:numFmt w:val="bullet"/>
      <w:lvlText w:val="o"/>
      <w:lvlJc w:val="left"/>
      <w:pPr>
        <w:tabs>
          <w:tab w:val="num" w:pos="0"/>
        </w:tabs>
        <w:ind w:left="800" w:hanging="360"/>
      </w:pPr>
      <w:rPr>
        <w:rFonts w:ascii="Courier New" w:eastAsia="Courier New" w:hAnsi="Courier New" w:cs="Courier New"/>
      </w:rPr>
    </w:lvl>
    <w:lvl w:ilvl="2" w:tplc="33CA55B2">
      <w:start w:val="1"/>
      <w:numFmt w:val="bullet"/>
      <w:lvlText w:val="▪"/>
      <w:lvlJc w:val="left"/>
      <w:pPr>
        <w:tabs>
          <w:tab w:val="num" w:pos="0"/>
        </w:tabs>
        <w:ind w:left="1200" w:hanging="360"/>
      </w:pPr>
      <w:rPr>
        <w:rFonts w:ascii="Noto Sans Symbols" w:eastAsia="Noto Sans Symbols" w:hAnsi="Noto Sans Symbols" w:cs="Noto Sans Symbols"/>
      </w:rPr>
    </w:lvl>
    <w:lvl w:ilvl="3" w:tplc="060A1732">
      <w:start w:val="1"/>
      <w:numFmt w:val="bullet"/>
      <w:lvlText w:val="●"/>
      <w:lvlJc w:val="left"/>
      <w:pPr>
        <w:tabs>
          <w:tab w:val="num" w:pos="0"/>
        </w:tabs>
        <w:ind w:left="1600" w:hanging="360"/>
      </w:pPr>
      <w:rPr>
        <w:rFonts w:ascii="Noto Sans Symbols" w:eastAsia="Noto Sans Symbols" w:hAnsi="Noto Sans Symbols" w:cs="Noto Sans Symbols"/>
      </w:rPr>
    </w:lvl>
    <w:lvl w:ilvl="4" w:tplc="62A6D54C">
      <w:start w:val="1"/>
      <w:numFmt w:val="bullet"/>
      <w:lvlText w:val="o"/>
      <w:lvlJc w:val="left"/>
      <w:pPr>
        <w:tabs>
          <w:tab w:val="num" w:pos="0"/>
        </w:tabs>
        <w:ind w:left="2000" w:hanging="360"/>
      </w:pPr>
      <w:rPr>
        <w:rFonts w:ascii="Courier New" w:eastAsia="Courier New" w:hAnsi="Courier New" w:cs="Courier New"/>
      </w:rPr>
    </w:lvl>
    <w:lvl w:ilvl="5" w:tplc="60564B3C">
      <w:start w:val="1"/>
      <w:numFmt w:val="bullet"/>
      <w:lvlText w:val="▪"/>
      <w:lvlJc w:val="left"/>
      <w:pPr>
        <w:tabs>
          <w:tab w:val="num" w:pos="0"/>
        </w:tabs>
        <w:ind w:left="2400" w:hanging="360"/>
      </w:pPr>
      <w:rPr>
        <w:rFonts w:ascii="Noto Sans Symbols" w:eastAsia="Noto Sans Symbols" w:hAnsi="Noto Sans Symbols" w:cs="Noto Sans Symbols"/>
      </w:rPr>
    </w:lvl>
    <w:lvl w:ilvl="6" w:tplc="B30C4F6A">
      <w:start w:val="1"/>
      <w:numFmt w:val="bullet"/>
      <w:lvlText w:val="●"/>
      <w:lvlJc w:val="left"/>
      <w:pPr>
        <w:tabs>
          <w:tab w:val="num" w:pos="0"/>
        </w:tabs>
        <w:ind w:left="2800" w:hanging="360"/>
      </w:pPr>
      <w:rPr>
        <w:rFonts w:ascii="Noto Sans Symbols" w:eastAsia="Noto Sans Symbols" w:hAnsi="Noto Sans Symbols" w:cs="Noto Sans Symbols"/>
      </w:rPr>
    </w:lvl>
    <w:lvl w:ilvl="7" w:tplc="FCD4EC44">
      <w:start w:val="1"/>
      <w:numFmt w:val="bullet"/>
      <w:lvlText w:val="o"/>
      <w:lvlJc w:val="left"/>
      <w:pPr>
        <w:tabs>
          <w:tab w:val="num" w:pos="0"/>
        </w:tabs>
        <w:ind w:left="3200" w:hanging="360"/>
      </w:pPr>
      <w:rPr>
        <w:rFonts w:ascii="Courier New" w:eastAsia="Courier New" w:hAnsi="Courier New" w:cs="Courier New"/>
      </w:rPr>
    </w:lvl>
    <w:lvl w:ilvl="8" w:tplc="74A6A88E">
      <w:numFmt w:val="decimal"/>
      <w:lvlText w:val=""/>
      <w:lvlJc w:val="left"/>
      <w:pPr>
        <w:tabs>
          <w:tab w:val="num" w:pos="0"/>
        </w:tabs>
        <w:ind w:left="0" w:firstLine="0"/>
      </w:pPr>
    </w:lvl>
  </w:abstractNum>
  <w:abstractNum w:abstractNumId="10" w15:restartNumberingAfterBreak="0">
    <w:nsid w:val="0000000A"/>
    <w:multiLevelType w:val="hybridMultilevel"/>
    <w:tmpl w:val="00000000"/>
    <w:lvl w:ilvl="0" w:tplc="ABBA98B6">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E7927BEE">
      <w:start w:val="1"/>
      <w:numFmt w:val="bullet"/>
      <w:lvlText w:val="o"/>
      <w:lvlJc w:val="left"/>
      <w:pPr>
        <w:tabs>
          <w:tab w:val="num" w:pos="0"/>
        </w:tabs>
        <w:ind w:left="800" w:hanging="360"/>
      </w:pPr>
      <w:rPr>
        <w:rFonts w:ascii="Courier New" w:eastAsia="Courier New" w:hAnsi="Courier New" w:cs="Courier New"/>
      </w:rPr>
    </w:lvl>
    <w:lvl w:ilvl="2" w:tplc="DEA4E610">
      <w:start w:val="1"/>
      <w:numFmt w:val="bullet"/>
      <w:lvlText w:val="▪"/>
      <w:lvlJc w:val="left"/>
      <w:pPr>
        <w:tabs>
          <w:tab w:val="num" w:pos="0"/>
        </w:tabs>
        <w:ind w:left="1200" w:hanging="360"/>
      </w:pPr>
      <w:rPr>
        <w:rFonts w:ascii="Noto Sans Symbols" w:eastAsia="Noto Sans Symbols" w:hAnsi="Noto Sans Symbols" w:cs="Noto Sans Symbols"/>
      </w:rPr>
    </w:lvl>
    <w:lvl w:ilvl="3" w:tplc="8410D902">
      <w:start w:val="1"/>
      <w:numFmt w:val="bullet"/>
      <w:lvlText w:val="●"/>
      <w:lvlJc w:val="left"/>
      <w:pPr>
        <w:tabs>
          <w:tab w:val="num" w:pos="0"/>
        </w:tabs>
        <w:ind w:left="1600" w:hanging="360"/>
      </w:pPr>
      <w:rPr>
        <w:rFonts w:ascii="Noto Sans Symbols" w:eastAsia="Noto Sans Symbols" w:hAnsi="Noto Sans Symbols" w:cs="Noto Sans Symbols"/>
      </w:rPr>
    </w:lvl>
    <w:lvl w:ilvl="4" w:tplc="B49083EA">
      <w:start w:val="1"/>
      <w:numFmt w:val="bullet"/>
      <w:lvlText w:val="o"/>
      <w:lvlJc w:val="left"/>
      <w:pPr>
        <w:tabs>
          <w:tab w:val="num" w:pos="0"/>
        </w:tabs>
        <w:ind w:left="2000" w:hanging="360"/>
      </w:pPr>
      <w:rPr>
        <w:rFonts w:ascii="Courier New" w:eastAsia="Courier New" w:hAnsi="Courier New" w:cs="Courier New"/>
      </w:rPr>
    </w:lvl>
    <w:lvl w:ilvl="5" w:tplc="17B26604">
      <w:start w:val="1"/>
      <w:numFmt w:val="bullet"/>
      <w:lvlText w:val="▪"/>
      <w:lvlJc w:val="left"/>
      <w:pPr>
        <w:tabs>
          <w:tab w:val="num" w:pos="0"/>
        </w:tabs>
        <w:ind w:left="2400" w:hanging="360"/>
      </w:pPr>
      <w:rPr>
        <w:rFonts w:ascii="Noto Sans Symbols" w:eastAsia="Noto Sans Symbols" w:hAnsi="Noto Sans Symbols" w:cs="Noto Sans Symbols"/>
      </w:rPr>
    </w:lvl>
    <w:lvl w:ilvl="6" w:tplc="0584FFD6">
      <w:start w:val="1"/>
      <w:numFmt w:val="bullet"/>
      <w:lvlText w:val="●"/>
      <w:lvlJc w:val="left"/>
      <w:pPr>
        <w:tabs>
          <w:tab w:val="num" w:pos="0"/>
        </w:tabs>
        <w:ind w:left="2800" w:hanging="360"/>
      </w:pPr>
      <w:rPr>
        <w:rFonts w:ascii="Noto Sans Symbols" w:eastAsia="Noto Sans Symbols" w:hAnsi="Noto Sans Symbols" w:cs="Noto Sans Symbols"/>
      </w:rPr>
    </w:lvl>
    <w:lvl w:ilvl="7" w:tplc="7E785200">
      <w:start w:val="1"/>
      <w:numFmt w:val="bullet"/>
      <w:lvlText w:val="o"/>
      <w:lvlJc w:val="left"/>
      <w:pPr>
        <w:tabs>
          <w:tab w:val="num" w:pos="0"/>
        </w:tabs>
        <w:ind w:left="3200" w:hanging="360"/>
      </w:pPr>
      <w:rPr>
        <w:rFonts w:ascii="Courier New" w:eastAsia="Courier New" w:hAnsi="Courier New" w:cs="Courier New"/>
      </w:rPr>
    </w:lvl>
    <w:lvl w:ilvl="8" w:tplc="444EC486">
      <w:numFmt w:val="decimal"/>
      <w:lvlText w:val=""/>
      <w:lvlJc w:val="left"/>
      <w:pPr>
        <w:tabs>
          <w:tab w:val="num" w:pos="0"/>
        </w:tabs>
        <w:ind w:left="0" w:firstLine="0"/>
      </w:pPr>
    </w:lvl>
  </w:abstractNum>
  <w:abstractNum w:abstractNumId="11" w15:restartNumberingAfterBreak="0">
    <w:nsid w:val="0000000B"/>
    <w:multiLevelType w:val="hybridMultilevel"/>
    <w:tmpl w:val="00000000"/>
    <w:lvl w:ilvl="0" w:tplc="381CE95A">
      <w:start w:val="1"/>
      <w:numFmt w:val="decimal"/>
      <w:lvlRestart w:val="0"/>
      <w:lvlText w:val="%1."/>
      <w:lvlJc w:val="left"/>
      <w:pPr>
        <w:tabs>
          <w:tab w:val="num" w:pos="0"/>
        </w:tabs>
        <w:ind w:left="400" w:hanging="360"/>
      </w:pPr>
    </w:lvl>
    <w:lvl w:ilvl="1" w:tplc="D0002606">
      <w:start w:val="1"/>
      <w:numFmt w:val="lowerLetter"/>
      <w:lvlText w:val="%2."/>
      <w:lvlJc w:val="left"/>
      <w:pPr>
        <w:tabs>
          <w:tab w:val="num" w:pos="0"/>
        </w:tabs>
        <w:ind w:left="800" w:hanging="360"/>
      </w:pPr>
    </w:lvl>
    <w:lvl w:ilvl="2" w:tplc="3A2CF6B8">
      <w:start w:val="1"/>
      <w:numFmt w:val="lowerRoman"/>
      <w:lvlText w:val="%3."/>
      <w:lvlJc w:val="right"/>
      <w:pPr>
        <w:tabs>
          <w:tab w:val="num" w:pos="0"/>
        </w:tabs>
        <w:ind w:left="1200" w:hanging="180"/>
      </w:pPr>
    </w:lvl>
    <w:lvl w:ilvl="3" w:tplc="BC94FF84">
      <w:start w:val="1"/>
      <w:numFmt w:val="decimal"/>
      <w:lvlText w:val="%4."/>
      <w:lvlJc w:val="left"/>
      <w:pPr>
        <w:tabs>
          <w:tab w:val="num" w:pos="0"/>
        </w:tabs>
        <w:ind w:left="1600" w:hanging="360"/>
      </w:pPr>
    </w:lvl>
    <w:lvl w:ilvl="4" w:tplc="10F002F2">
      <w:start w:val="1"/>
      <w:numFmt w:val="lowerLetter"/>
      <w:lvlText w:val="%5."/>
      <w:lvlJc w:val="left"/>
      <w:pPr>
        <w:tabs>
          <w:tab w:val="num" w:pos="0"/>
        </w:tabs>
        <w:ind w:left="2000" w:hanging="360"/>
      </w:pPr>
    </w:lvl>
    <w:lvl w:ilvl="5" w:tplc="64849730">
      <w:start w:val="1"/>
      <w:numFmt w:val="lowerRoman"/>
      <w:lvlText w:val="%6."/>
      <w:lvlJc w:val="right"/>
      <w:pPr>
        <w:tabs>
          <w:tab w:val="num" w:pos="0"/>
        </w:tabs>
        <w:ind w:left="2400" w:hanging="180"/>
      </w:pPr>
    </w:lvl>
    <w:lvl w:ilvl="6" w:tplc="788624D2">
      <w:start w:val="1"/>
      <w:numFmt w:val="decimal"/>
      <w:lvlText w:val="%7."/>
      <w:lvlJc w:val="left"/>
      <w:pPr>
        <w:tabs>
          <w:tab w:val="num" w:pos="0"/>
        </w:tabs>
        <w:ind w:left="2800" w:hanging="360"/>
      </w:pPr>
    </w:lvl>
    <w:lvl w:ilvl="7" w:tplc="D0BA1EA4">
      <w:start w:val="1"/>
      <w:numFmt w:val="lowerLetter"/>
      <w:lvlText w:val="%8."/>
      <w:lvlJc w:val="left"/>
      <w:pPr>
        <w:tabs>
          <w:tab w:val="num" w:pos="0"/>
        </w:tabs>
        <w:ind w:left="3200" w:hanging="360"/>
      </w:pPr>
    </w:lvl>
    <w:lvl w:ilvl="8" w:tplc="F7CCFA6C">
      <w:numFmt w:val="decimal"/>
      <w:lvlText w:val=""/>
      <w:lvlJc w:val="left"/>
      <w:pPr>
        <w:tabs>
          <w:tab w:val="num" w:pos="0"/>
        </w:tabs>
        <w:ind w:left="0" w:firstLine="0"/>
      </w:pPr>
    </w:lvl>
  </w:abstractNum>
  <w:abstractNum w:abstractNumId="12" w15:restartNumberingAfterBreak="0">
    <w:nsid w:val="0000000C"/>
    <w:multiLevelType w:val="hybridMultilevel"/>
    <w:tmpl w:val="00000000"/>
    <w:lvl w:ilvl="0" w:tplc="3CD87594">
      <w:start w:val="1"/>
      <w:numFmt w:val="decimal"/>
      <w:lvlRestart w:val="0"/>
      <w:lvlText w:val="%1."/>
      <w:lvlJc w:val="left"/>
      <w:pPr>
        <w:tabs>
          <w:tab w:val="num" w:pos="0"/>
        </w:tabs>
        <w:ind w:left="400" w:hanging="360"/>
      </w:pPr>
    </w:lvl>
    <w:lvl w:ilvl="1" w:tplc="51905B2E">
      <w:start w:val="1"/>
      <w:numFmt w:val="lowerLetter"/>
      <w:lvlText w:val="%2."/>
      <w:lvlJc w:val="left"/>
      <w:pPr>
        <w:tabs>
          <w:tab w:val="num" w:pos="0"/>
        </w:tabs>
        <w:ind w:left="800" w:hanging="360"/>
      </w:pPr>
    </w:lvl>
    <w:lvl w:ilvl="2" w:tplc="82D4954C">
      <w:start w:val="1"/>
      <w:numFmt w:val="lowerRoman"/>
      <w:lvlText w:val="%3."/>
      <w:lvlJc w:val="right"/>
      <w:pPr>
        <w:tabs>
          <w:tab w:val="num" w:pos="0"/>
        </w:tabs>
        <w:ind w:left="1200" w:hanging="180"/>
      </w:pPr>
    </w:lvl>
    <w:lvl w:ilvl="3" w:tplc="2104F948">
      <w:start w:val="1"/>
      <w:numFmt w:val="decimal"/>
      <w:lvlText w:val="%4."/>
      <w:lvlJc w:val="left"/>
      <w:pPr>
        <w:tabs>
          <w:tab w:val="num" w:pos="0"/>
        </w:tabs>
        <w:ind w:left="1600" w:hanging="360"/>
      </w:pPr>
    </w:lvl>
    <w:lvl w:ilvl="4" w:tplc="DABE67E2">
      <w:start w:val="1"/>
      <w:numFmt w:val="lowerLetter"/>
      <w:lvlText w:val="%5."/>
      <w:lvlJc w:val="left"/>
      <w:pPr>
        <w:tabs>
          <w:tab w:val="num" w:pos="0"/>
        </w:tabs>
        <w:ind w:left="2000" w:hanging="360"/>
      </w:pPr>
    </w:lvl>
    <w:lvl w:ilvl="5" w:tplc="E12E3516">
      <w:start w:val="1"/>
      <w:numFmt w:val="lowerRoman"/>
      <w:lvlText w:val="%6."/>
      <w:lvlJc w:val="right"/>
      <w:pPr>
        <w:tabs>
          <w:tab w:val="num" w:pos="0"/>
        </w:tabs>
        <w:ind w:left="2400" w:hanging="180"/>
      </w:pPr>
    </w:lvl>
    <w:lvl w:ilvl="6" w:tplc="0108D45A">
      <w:start w:val="1"/>
      <w:numFmt w:val="decimal"/>
      <w:lvlText w:val="%7."/>
      <w:lvlJc w:val="left"/>
      <w:pPr>
        <w:tabs>
          <w:tab w:val="num" w:pos="0"/>
        </w:tabs>
        <w:ind w:left="2800" w:hanging="360"/>
      </w:pPr>
    </w:lvl>
    <w:lvl w:ilvl="7" w:tplc="0B2046CC">
      <w:start w:val="1"/>
      <w:numFmt w:val="lowerLetter"/>
      <w:lvlText w:val="%8."/>
      <w:lvlJc w:val="left"/>
      <w:pPr>
        <w:tabs>
          <w:tab w:val="num" w:pos="0"/>
        </w:tabs>
        <w:ind w:left="3200" w:hanging="360"/>
      </w:pPr>
    </w:lvl>
    <w:lvl w:ilvl="8" w:tplc="7E285DC6">
      <w:numFmt w:val="decimal"/>
      <w:lvlText w:val=""/>
      <w:lvlJc w:val="left"/>
      <w:pPr>
        <w:tabs>
          <w:tab w:val="num" w:pos="0"/>
        </w:tabs>
        <w:ind w:left="0" w:firstLine="0"/>
      </w:pPr>
    </w:lvl>
  </w:abstractNum>
  <w:abstractNum w:abstractNumId="13" w15:restartNumberingAfterBreak="0">
    <w:nsid w:val="0000000D"/>
    <w:multiLevelType w:val="hybridMultilevel"/>
    <w:tmpl w:val="00000000"/>
    <w:lvl w:ilvl="0" w:tplc="7F5419F0">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8C6CA92A">
      <w:start w:val="1"/>
      <w:numFmt w:val="bullet"/>
      <w:lvlText w:val="o"/>
      <w:lvlJc w:val="left"/>
      <w:pPr>
        <w:tabs>
          <w:tab w:val="num" w:pos="0"/>
        </w:tabs>
        <w:ind w:left="800" w:hanging="360"/>
      </w:pPr>
      <w:rPr>
        <w:rFonts w:ascii="Courier New" w:eastAsia="Courier New" w:hAnsi="Courier New" w:cs="Courier New"/>
      </w:rPr>
    </w:lvl>
    <w:lvl w:ilvl="2" w:tplc="5DD8C300">
      <w:start w:val="1"/>
      <w:numFmt w:val="bullet"/>
      <w:lvlText w:val="▪"/>
      <w:lvlJc w:val="left"/>
      <w:pPr>
        <w:tabs>
          <w:tab w:val="num" w:pos="0"/>
        </w:tabs>
        <w:ind w:left="1200" w:hanging="360"/>
      </w:pPr>
      <w:rPr>
        <w:rFonts w:ascii="Noto Sans Symbols" w:eastAsia="Noto Sans Symbols" w:hAnsi="Noto Sans Symbols" w:cs="Noto Sans Symbols"/>
      </w:rPr>
    </w:lvl>
    <w:lvl w:ilvl="3" w:tplc="56A6A00E">
      <w:start w:val="1"/>
      <w:numFmt w:val="bullet"/>
      <w:lvlText w:val="●"/>
      <w:lvlJc w:val="left"/>
      <w:pPr>
        <w:tabs>
          <w:tab w:val="num" w:pos="0"/>
        </w:tabs>
        <w:ind w:left="1600" w:hanging="360"/>
      </w:pPr>
      <w:rPr>
        <w:rFonts w:ascii="Noto Sans Symbols" w:eastAsia="Noto Sans Symbols" w:hAnsi="Noto Sans Symbols" w:cs="Noto Sans Symbols"/>
      </w:rPr>
    </w:lvl>
    <w:lvl w:ilvl="4" w:tplc="C6BA602E">
      <w:start w:val="1"/>
      <w:numFmt w:val="bullet"/>
      <w:lvlText w:val="o"/>
      <w:lvlJc w:val="left"/>
      <w:pPr>
        <w:tabs>
          <w:tab w:val="num" w:pos="0"/>
        </w:tabs>
        <w:ind w:left="2000" w:hanging="360"/>
      </w:pPr>
      <w:rPr>
        <w:rFonts w:ascii="Courier New" w:eastAsia="Courier New" w:hAnsi="Courier New" w:cs="Courier New"/>
      </w:rPr>
    </w:lvl>
    <w:lvl w:ilvl="5" w:tplc="5B08C988">
      <w:start w:val="1"/>
      <w:numFmt w:val="bullet"/>
      <w:lvlText w:val="▪"/>
      <w:lvlJc w:val="left"/>
      <w:pPr>
        <w:tabs>
          <w:tab w:val="num" w:pos="0"/>
        </w:tabs>
        <w:ind w:left="2400" w:hanging="360"/>
      </w:pPr>
      <w:rPr>
        <w:rFonts w:ascii="Noto Sans Symbols" w:eastAsia="Noto Sans Symbols" w:hAnsi="Noto Sans Symbols" w:cs="Noto Sans Symbols"/>
      </w:rPr>
    </w:lvl>
    <w:lvl w:ilvl="6" w:tplc="1CAA1C96">
      <w:start w:val="1"/>
      <w:numFmt w:val="bullet"/>
      <w:lvlText w:val="●"/>
      <w:lvlJc w:val="left"/>
      <w:pPr>
        <w:tabs>
          <w:tab w:val="num" w:pos="0"/>
        </w:tabs>
        <w:ind w:left="2800" w:hanging="360"/>
      </w:pPr>
      <w:rPr>
        <w:rFonts w:ascii="Noto Sans Symbols" w:eastAsia="Noto Sans Symbols" w:hAnsi="Noto Sans Symbols" w:cs="Noto Sans Symbols"/>
      </w:rPr>
    </w:lvl>
    <w:lvl w:ilvl="7" w:tplc="23E8EBDE">
      <w:start w:val="1"/>
      <w:numFmt w:val="bullet"/>
      <w:lvlText w:val="o"/>
      <w:lvlJc w:val="left"/>
      <w:pPr>
        <w:tabs>
          <w:tab w:val="num" w:pos="0"/>
        </w:tabs>
        <w:ind w:left="3200" w:hanging="360"/>
      </w:pPr>
      <w:rPr>
        <w:rFonts w:ascii="Courier New" w:eastAsia="Courier New" w:hAnsi="Courier New" w:cs="Courier New"/>
      </w:rPr>
    </w:lvl>
    <w:lvl w:ilvl="8" w:tplc="32E298DC">
      <w:numFmt w:val="decimal"/>
      <w:lvlText w:val=""/>
      <w:lvlJc w:val="left"/>
      <w:pPr>
        <w:tabs>
          <w:tab w:val="num" w:pos="0"/>
        </w:tabs>
        <w:ind w:left="0" w:firstLine="0"/>
      </w:pPr>
    </w:lvl>
  </w:abstractNum>
  <w:abstractNum w:abstractNumId="14" w15:restartNumberingAfterBreak="0">
    <w:nsid w:val="0000000E"/>
    <w:multiLevelType w:val="hybridMultilevel"/>
    <w:tmpl w:val="00000000"/>
    <w:lvl w:ilvl="0" w:tplc="9EB8A1FA">
      <w:start w:val="1"/>
      <w:numFmt w:val="decimal"/>
      <w:lvlRestart w:val="0"/>
      <w:lvlText w:val="%1."/>
      <w:lvlJc w:val="left"/>
      <w:pPr>
        <w:tabs>
          <w:tab w:val="num" w:pos="0"/>
        </w:tabs>
        <w:ind w:left="400" w:hanging="360"/>
      </w:pPr>
    </w:lvl>
    <w:lvl w:ilvl="1" w:tplc="88AA5EF0">
      <w:start w:val="1"/>
      <w:numFmt w:val="lowerLetter"/>
      <w:lvlText w:val="%2."/>
      <w:lvlJc w:val="left"/>
      <w:pPr>
        <w:tabs>
          <w:tab w:val="num" w:pos="0"/>
        </w:tabs>
        <w:ind w:left="800" w:hanging="360"/>
      </w:pPr>
    </w:lvl>
    <w:lvl w:ilvl="2" w:tplc="79289576">
      <w:start w:val="1"/>
      <w:numFmt w:val="lowerRoman"/>
      <w:lvlText w:val="%3."/>
      <w:lvlJc w:val="right"/>
      <w:pPr>
        <w:tabs>
          <w:tab w:val="num" w:pos="0"/>
        </w:tabs>
        <w:ind w:left="1200" w:hanging="180"/>
      </w:pPr>
    </w:lvl>
    <w:lvl w:ilvl="3" w:tplc="38D24258">
      <w:start w:val="1"/>
      <w:numFmt w:val="decimal"/>
      <w:lvlText w:val="%4."/>
      <w:lvlJc w:val="left"/>
      <w:pPr>
        <w:tabs>
          <w:tab w:val="num" w:pos="0"/>
        </w:tabs>
        <w:ind w:left="1600" w:hanging="360"/>
      </w:pPr>
    </w:lvl>
    <w:lvl w:ilvl="4" w:tplc="A402671C">
      <w:start w:val="1"/>
      <w:numFmt w:val="lowerLetter"/>
      <w:lvlText w:val="%5."/>
      <w:lvlJc w:val="left"/>
      <w:pPr>
        <w:tabs>
          <w:tab w:val="num" w:pos="0"/>
        </w:tabs>
        <w:ind w:left="2000" w:hanging="360"/>
      </w:pPr>
    </w:lvl>
    <w:lvl w:ilvl="5" w:tplc="F3FE0434">
      <w:start w:val="1"/>
      <w:numFmt w:val="lowerRoman"/>
      <w:lvlText w:val="%6."/>
      <w:lvlJc w:val="right"/>
      <w:pPr>
        <w:tabs>
          <w:tab w:val="num" w:pos="0"/>
        </w:tabs>
        <w:ind w:left="2400" w:hanging="180"/>
      </w:pPr>
    </w:lvl>
    <w:lvl w:ilvl="6" w:tplc="7C622FB2">
      <w:start w:val="1"/>
      <w:numFmt w:val="decimal"/>
      <w:lvlText w:val="%7."/>
      <w:lvlJc w:val="left"/>
      <w:pPr>
        <w:tabs>
          <w:tab w:val="num" w:pos="0"/>
        </w:tabs>
        <w:ind w:left="2800" w:hanging="360"/>
      </w:pPr>
    </w:lvl>
    <w:lvl w:ilvl="7" w:tplc="29AE5F2E">
      <w:start w:val="1"/>
      <w:numFmt w:val="lowerLetter"/>
      <w:lvlText w:val="%8."/>
      <w:lvlJc w:val="left"/>
      <w:pPr>
        <w:tabs>
          <w:tab w:val="num" w:pos="0"/>
        </w:tabs>
        <w:ind w:left="3200" w:hanging="360"/>
      </w:pPr>
    </w:lvl>
    <w:lvl w:ilvl="8" w:tplc="E2D24B8E">
      <w:numFmt w:val="decimal"/>
      <w:lvlText w:val=""/>
      <w:lvlJc w:val="left"/>
      <w:pPr>
        <w:tabs>
          <w:tab w:val="num" w:pos="0"/>
        </w:tabs>
        <w:ind w:left="0" w:firstLine="0"/>
      </w:pPr>
    </w:lvl>
  </w:abstractNum>
  <w:abstractNum w:abstractNumId="15" w15:restartNumberingAfterBreak="0">
    <w:nsid w:val="0000000F"/>
    <w:multiLevelType w:val="hybridMultilevel"/>
    <w:tmpl w:val="00000000"/>
    <w:lvl w:ilvl="0" w:tplc="F2AC6D1E">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9EACBB7E">
      <w:start w:val="1"/>
      <w:numFmt w:val="bullet"/>
      <w:lvlText w:val="o"/>
      <w:lvlJc w:val="left"/>
      <w:pPr>
        <w:tabs>
          <w:tab w:val="num" w:pos="0"/>
        </w:tabs>
        <w:ind w:left="800" w:hanging="360"/>
      </w:pPr>
      <w:rPr>
        <w:rFonts w:ascii="Courier New" w:eastAsia="Courier New" w:hAnsi="Courier New" w:cs="Courier New"/>
      </w:rPr>
    </w:lvl>
    <w:lvl w:ilvl="2" w:tplc="78CE145E">
      <w:start w:val="1"/>
      <w:numFmt w:val="bullet"/>
      <w:lvlText w:val="▪"/>
      <w:lvlJc w:val="left"/>
      <w:pPr>
        <w:tabs>
          <w:tab w:val="num" w:pos="0"/>
        </w:tabs>
        <w:ind w:left="1200" w:hanging="360"/>
      </w:pPr>
      <w:rPr>
        <w:rFonts w:ascii="Noto Sans Symbols" w:eastAsia="Noto Sans Symbols" w:hAnsi="Noto Sans Symbols" w:cs="Noto Sans Symbols"/>
      </w:rPr>
    </w:lvl>
    <w:lvl w:ilvl="3" w:tplc="AAD2DEB6">
      <w:start w:val="1"/>
      <w:numFmt w:val="bullet"/>
      <w:lvlText w:val="●"/>
      <w:lvlJc w:val="left"/>
      <w:pPr>
        <w:tabs>
          <w:tab w:val="num" w:pos="0"/>
        </w:tabs>
        <w:ind w:left="1600" w:hanging="360"/>
      </w:pPr>
      <w:rPr>
        <w:rFonts w:ascii="Noto Sans Symbols" w:eastAsia="Noto Sans Symbols" w:hAnsi="Noto Sans Symbols" w:cs="Noto Sans Symbols"/>
      </w:rPr>
    </w:lvl>
    <w:lvl w:ilvl="4" w:tplc="708C165A">
      <w:start w:val="1"/>
      <w:numFmt w:val="bullet"/>
      <w:lvlText w:val="o"/>
      <w:lvlJc w:val="left"/>
      <w:pPr>
        <w:tabs>
          <w:tab w:val="num" w:pos="0"/>
        </w:tabs>
        <w:ind w:left="2000" w:hanging="360"/>
      </w:pPr>
      <w:rPr>
        <w:rFonts w:ascii="Courier New" w:eastAsia="Courier New" w:hAnsi="Courier New" w:cs="Courier New"/>
      </w:rPr>
    </w:lvl>
    <w:lvl w:ilvl="5" w:tplc="CA580838">
      <w:start w:val="1"/>
      <w:numFmt w:val="bullet"/>
      <w:lvlText w:val="▪"/>
      <w:lvlJc w:val="left"/>
      <w:pPr>
        <w:tabs>
          <w:tab w:val="num" w:pos="0"/>
        </w:tabs>
        <w:ind w:left="2400" w:hanging="360"/>
      </w:pPr>
      <w:rPr>
        <w:rFonts w:ascii="Noto Sans Symbols" w:eastAsia="Noto Sans Symbols" w:hAnsi="Noto Sans Symbols" w:cs="Noto Sans Symbols"/>
      </w:rPr>
    </w:lvl>
    <w:lvl w:ilvl="6" w:tplc="8584BA28">
      <w:start w:val="1"/>
      <w:numFmt w:val="bullet"/>
      <w:lvlText w:val="●"/>
      <w:lvlJc w:val="left"/>
      <w:pPr>
        <w:tabs>
          <w:tab w:val="num" w:pos="0"/>
        </w:tabs>
        <w:ind w:left="2800" w:hanging="360"/>
      </w:pPr>
      <w:rPr>
        <w:rFonts w:ascii="Noto Sans Symbols" w:eastAsia="Noto Sans Symbols" w:hAnsi="Noto Sans Symbols" w:cs="Noto Sans Symbols"/>
      </w:rPr>
    </w:lvl>
    <w:lvl w:ilvl="7" w:tplc="3AA67B80">
      <w:start w:val="1"/>
      <w:numFmt w:val="bullet"/>
      <w:lvlText w:val="o"/>
      <w:lvlJc w:val="left"/>
      <w:pPr>
        <w:tabs>
          <w:tab w:val="num" w:pos="0"/>
        </w:tabs>
        <w:ind w:left="3200" w:hanging="360"/>
      </w:pPr>
      <w:rPr>
        <w:rFonts w:ascii="Courier New" w:eastAsia="Courier New" w:hAnsi="Courier New" w:cs="Courier New"/>
      </w:rPr>
    </w:lvl>
    <w:lvl w:ilvl="8" w:tplc="6714CA76">
      <w:numFmt w:val="decimal"/>
      <w:lvlText w:val=""/>
      <w:lvlJc w:val="left"/>
      <w:pPr>
        <w:tabs>
          <w:tab w:val="num" w:pos="0"/>
        </w:tabs>
        <w:ind w:left="0" w:firstLine="0"/>
      </w:pPr>
    </w:lvl>
  </w:abstractNum>
  <w:abstractNum w:abstractNumId="16" w15:restartNumberingAfterBreak="0">
    <w:nsid w:val="00000010"/>
    <w:multiLevelType w:val="hybridMultilevel"/>
    <w:tmpl w:val="00000000"/>
    <w:lvl w:ilvl="0" w:tplc="373C66F0">
      <w:start w:val="1"/>
      <w:numFmt w:val="decimal"/>
      <w:lvlRestart w:val="0"/>
      <w:lvlText w:val="%1."/>
      <w:lvlJc w:val="left"/>
      <w:pPr>
        <w:tabs>
          <w:tab w:val="num" w:pos="0"/>
        </w:tabs>
        <w:ind w:left="400" w:hanging="360"/>
      </w:pPr>
    </w:lvl>
    <w:lvl w:ilvl="1" w:tplc="76AAEAE4">
      <w:start w:val="1"/>
      <w:numFmt w:val="lowerLetter"/>
      <w:lvlText w:val="%2."/>
      <w:lvlJc w:val="left"/>
      <w:pPr>
        <w:tabs>
          <w:tab w:val="num" w:pos="0"/>
        </w:tabs>
        <w:ind w:left="800" w:hanging="360"/>
      </w:pPr>
    </w:lvl>
    <w:lvl w:ilvl="2" w:tplc="B5D4FCFE">
      <w:start w:val="1"/>
      <w:numFmt w:val="lowerRoman"/>
      <w:lvlText w:val="%3."/>
      <w:lvlJc w:val="right"/>
      <w:pPr>
        <w:tabs>
          <w:tab w:val="num" w:pos="0"/>
        </w:tabs>
        <w:ind w:left="1200" w:hanging="180"/>
      </w:pPr>
    </w:lvl>
    <w:lvl w:ilvl="3" w:tplc="44D86528">
      <w:start w:val="1"/>
      <w:numFmt w:val="decimal"/>
      <w:lvlText w:val="%4."/>
      <w:lvlJc w:val="left"/>
      <w:pPr>
        <w:tabs>
          <w:tab w:val="num" w:pos="0"/>
        </w:tabs>
        <w:ind w:left="1600" w:hanging="360"/>
      </w:pPr>
    </w:lvl>
    <w:lvl w:ilvl="4" w:tplc="4A480362">
      <w:start w:val="1"/>
      <w:numFmt w:val="lowerLetter"/>
      <w:lvlText w:val="%5."/>
      <w:lvlJc w:val="left"/>
      <w:pPr>
        <w:tabs>
          <w:tab w:val="num" w:pos="0"/>
        </w:tabs>
        <w:ind w:left="2000" w:hanging="360"/>
      </w:pPr>
    </w:lvl>
    <w:lvl w:ilvl="5" w:tplc="49083504">
      <w:start w:val="1"/>
      <w:numFmt w:val="lowerRoman"/>
      <w:lvlText w:val="%6."/>
      <w:lvlJc w:val="right"/>
      <w:pPr>
        <w:tabs>
          <w:tab w:val="num" w:pos="0"/>
        </w:tabs>
        <w:ind w:left="2400" w:hanging="180"/>
      </w:pPr>
    </w:lvl>
    <w:lvl w:ilvl="6" w:tplc="56D8FCC4">
      <w:start w:val="1"/>
      <w:numFmt w:val="decimal"/>
      <w:lvlText w:val="%7."/>
      <w:lvlJc w:val="left"/>
      <w:pPr>
        <w:tabs>
          <w:tab w:val="num" w:pos="0"/>
        </w:tabs>
        <w:ind w:left="2800" w:hanging="360"/>
      </w:pPr>
    </w:lvl>
    <w:lvl w:ilvl="7" w:tplc="7846B948">
      <w:start w:val="1"/>
      <w:numFmt w:val="lowerLetter"/>
      <w:lvlText w:val="%8."/>
      <w:lvlJc w:val="left"/>
      <w:pPr>
        <w:tabs>
          <w:tab w:val="num" w:pos="0"/>
        </w:tabs>
        <w:ind w:left="3200" w:hanging="360"/>
      </w:pPr>
    </w:lvl>
    <w:lvl w:ilvl="8" w:tplc="9DECE7B6">
      <w:numFmt w:val="decimal"/>
      <w:lvlText w:val=""/>
      <w:lvlJc w:val="left"/>
      <w:pPr>
        <w:tabs>
          <w:tab w:val="num" w:pos="0"/>
        </w:tabs>
        <w:ind w:left="0" w:firstLine="0"/>
      </w:pPr>
    </w:lvl>
  </w:abstractNum>
  <w:abstractNum w:abstractNumId="17" w15:restartNumberingAfterBreak="0">
    <w:nsid w:val="00000011"/>
    <w:multiLevelType w:val="hybridMultilevel"/>
    <w:tmpl w:val="00000000"/>
    <w:lvl w:ilvl="0" w:tplc="51DE077A">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4CFCAEA8">
      <w:start w:val="1"/>
      <w:numFmt w:val="bullet"/>
      <w:lvlText w:val="o"/>
      <w:lvlJc w:val="left"/>
      <w:pPr>
        <w:tabs>
          <w:tab w:val="num" w:pos="0"/>
        </w:tabs>
        <w:ind w:left="800" w:hanging="360"/>
      </w:pPr>
      <w:rPr>
        <w:rFonts w:ascii="Courier New" w:eastAsia="Courier New" w:hAnsi="Courier New" w:cs="Courier New"/>
      </w:rPr>
    </w:lvl>
    <w:lvl w:ilvl="2" w:tplc="D4069D18">
      <w:start w:val="1"/>
      <w:numFmt w:val="bullet"/>
      <w:lvlText w:val="▪"/>
      <w:lvlJc w:val="left"/>
      <w:pPr>
        <w:tabs>
          <w:tab w:val="num" w:pos="0"/>
        </w:tabs>
        <w:ind w:left="1200" w:hanging="360"/>
      </w:pPr>
      <w:rPr>
        <w:rFonts w:ascii="Noto Sans Symbols" w:eastAsia="Noto Sans Symbols" w:hAnsi="Noto Sans Symbols" w:cs="Noto Sans Symbols"/>
      </w:rPr>
    </w:lvl>
    <w:lvl w:ilvl="3" w:tplc="2E4EF5E4">
      <w:start w:val="1"/>
      <w:numFmt w:val="bullet"/>
      <w:lvlText w:val="●"/>
      <w:lvlJc w:val="left"/>
      <w:pPr>
        <w:tabs>
          <w:tab w:val="num" w:pos="0"/>
        </w:tabs>
        <w:ind w:left="1600" w:hanging="360"/>
      </w:pPr>
      <w:rPr>
        <w:rFonts w:ascii="Noto Sans Symbols" w:eastAsia="Noto Sans Symbols" w:hAnsi="Noto Sans Symbols" w:cs="Noto Sans Symbols"/>
      </w:rPr>
    </w:lvl>
    <w:lvl w:ilvl="4" w:tplc="D1BA5ED8">
      <w:start w:val="1"/>
      <w:numFmt w:val="bullet"/>
      <w:lvlText w:val="o"/>
      <w:lvlJc w:val="left"/>
      <w:pPr>
        <w:tabs>
          <w:tab w:val="num" w:pos="0"/>
        </w:tabs>
        <w:ind w:left="2000" w:hanging="360"/>
      </w:pPr>
      <w:rPr>
        <w:rFonts w:ascii="Courier New" w:eastAsia="Courier New" w:hAnsi="Courier New" w:cs="Courier New"/>
      </w:rPr>
    </w:lvl>
    <w:lvl w:ilvl="5" w:tplc="014288B8">
      <w:start w:val="1"/>
      <w:numFmt w:val="bullet"/>
      <w:lvlText w:val="▪"/>
      <w:lvlJc w:val="left"/>
      <w:pPr>
        <w:tabs>
          <w:tab w:val="num" w:pos="0"/>
        </w:tabs>
        <w:ind w:left="2400" w:hanging="360"/>
      </w:pPr>
      <w:rPr>
        <w:rFonts w:ascii="Noto Sans Symbols" w:eastAsia="Noto Sans Symbols" w:hAnsi="Noto Sans Symbols" w:cs="Noto Sans Symbols"/>
      </w:rPr>
    </w:lvl>
    <w:lvl w:ilvl="6" w:tplc="5A04B2C4">
      <w:start w:val="1"/>
      <w:numFmt w:val="bullet"/>
      <w:lvlText w:val="●"/>
      <w:lvlJc w:val="left"/>
      <w:pPr>
        <w:tabs>
          <w:tab w:val="num" w:pos="0"/>
        </w:tabs>
        <w:ind w:left="2800" w:hanging="360"/>
      </w:pPr>
      <w:rPr>
        <w:rFonts w:ascii="Noto Sans Symbols" w:eastAsia="Noto Sans Symbols" w:hAnsi="Noto Sans Symbols" w:cs="Noto Sans Symbols"/>
      </w:rPr>
    </w:lvl>
    <w:lvl w:ilvl="7" w:tplc="81E81FE2">
      <w:start w:val="1"/>
      <w:numFmt w:val="bullet"/>
      <w:lvlText w:val="o"/>
      <w:lvlJc w:val="left"/>
      <w:pPr>
        <w:tabs>
          <w:tab w:val="num" w:pos="0"/>
        </w:tabs>
        <w:ind w:left="3200" w:hanging="360"/>
      </w:pPr>
      <w:rPr>
        <w:rFonts w:ascii="Courier New" w:eastAsia="Courier New" w:hAnsi="Courier New" w:cs="Courier New"/>
      </w:rPr>
    </w:lvl>
    <w:lvl w:ilvl="8" w:tplc="9A149A32">
      <w:numFmt w:val="decimal"/>
      <w:lvlText w:val=""/>
      <w:lvlJc w:val="left"/>
      <w:pPr>
        <w:tabs>
          <w:tab w:val="num" w:pos="0"/>
        </w:tabs>
        <w:ind w:left="0" w:firstLine="0"/>
      </w:pPr>
    </w:lvl>
  </w:abstractNum>
  <w:abstractNum w:abstractNumId="18" w15:restartNumberingAfterBreak="0">
    <w:nsid w:val="00000012"/>
    <w:multiLevelType w:val="hybridMultilevel"/>
    <w:tmpl w:val="00000000"/>
    <w:lvl w:ilvl="0" w:tplc="5F56BFC0">
      <w:start w:val="1"/>
      <w:numFmt w:val="decimal"/>
      <w:lvlRestart w:val="0"/>
      <w:lvlText w:val="%1."/>
      <w:lvlJc w:val="left"/>
      <w:pPr>
        <w:tabs>
          <w:tab w:val="num" w:pos="0"/>
        </w:tabs>
        <w:ind w:left="400" w:hanging="360"/>
      </w:pPr>
    </w:lvl>
    <w:lvl w:ilvl="1" w:tplc="B5F05832">
      <w:start w:val="1"/>
      <w:numFmt w:val="lowerLetter"/>
      <w:lvlText w:val="%2."/>
      <w:lvlJc w:val="left"/>
      <w:pPr>
        <w:tabs>
          <w:tab w:val="num" w:pos="0"/>
        </w:tabs>
        <w:ind w:left="800" w:hanging="360"/>
      </w:pPr>
    </w:lvl>
    <w:lvl w:ilvl="2" w:tplc="C8E6A276">
      <w:start w:val="1"/>
      <w:numFmt w:val="lowerRoman"/>
      <w:lvlText w:val="%3."/>
      <w:lvlJc w:val="right"/>
      <w:pPr>
        <w:tabs>
          <w:tab w:val="num" w:pos="0"/>
        </w:tabs>
        <w:ind w:left="1200" w:hanging="180"/>
      </w:pPr>
    </w:lvl>
    <w:lvl w:ilvl="3" w:tplc="011E2466">
      <w:start w:val="1"/>
      <w:numFmt w:val="decimal"/>
      <w:lvlText w:val="%4."/>
      <w:lvlJc w:val="left"/>
      <w:pPr>
        <w:tabs>
          <w:tab w:val="num" w:pos="0"/>
        </w:tabs>
        <w:ind w:left="1600" w:hanging="360"/>
      </w:pPr>
    </w:lvl>
    <w:lvl w:ilvl="4" w:tplc="C898E3F8">
      <w:start w:val="1"/>
      <w:numFmt w:val="lowerLetter"/>
      <w:lvlText w:val="%5."/>
      <w:lvlJc w:val="left"/>
      <w:pPr>
        <w:tabs>
          <w:tab w:val="num" w:pos="0"/>
        </w:tabs>
        <w:ind w:left="2000" w:hanging="360"/>
      </w:pPr>
    </w:lvl>
    <w:lvl w:ilvl="5" w:tplc="58E015E6">
      <w:start w:val="1"/>
      <w:numFmt w:val="lowerRoman"/>
      <w:lvlText w:val="%6."/>
      <w:lvlJc w:val="right"/>
      <w:pPr>
        <w:tabs>
          <w:tab w:val="num" w:pos="0"/>
        </w:tabs>
        <w:ind w:left="2400" w:hanging="180"/>
      </w:pPr>
    </w:lvl>
    <w:lvl w:ilvl="6" w:tplc="74DCB53A">
      <w:start w:val="1"/>
      <w:numFmt w:val="decimal"/>
      <w:lvlText w:val="%7."/>
      <w:lvlJc w:val="left"/>
      <w:pPr>
        <w:tabs>
          <w:tab w:val="num" w:pos="0"/>
        </w:tabs>
        <w:ind w:left="2800" w:hanging="360"/>
      </w:pPr>
    </w:lvl>
    <w:lvl w:ilvl="7" w:tplc="12BC2804">
      <w:start w:val="1"/>
      <w:numFmt w:val="lowerLetter"/>
      <w:lvlText w:val="%8."/>
      <w:lvlJc w:val="left"/>
      <w:pPr>
        <w:tabs>
          <w:tab w:val="num" w:pos="0"/>
        </w:tabs>
        <w:ind w:left="3200" w:hanging="360"/>
      </w:pPr>
    </w:lvl>
    <w:lvl w:ilvl="8" w:tplc="83548E68">
      <w:numFmt w:val="decimal"/>
      <w:lvlText w:val=""/>
      <w:lvlJc w:val="left"/>
      <w:pPr>
        <w:tabs>
          <w:tab w:val="num" w:pos="0"/>
        </w:tabs>
        <w:ind w:left="0" w:firstLine="0"/>
      </w:pPr>
    </w:lvl>
  </w:abstractNum>
  <w:abstractNum w:abstractNumId="19" w15:restartNumberingAfterBreak="0">
    <w:nsid w:val="00000013"/>
    <w:multiLevelType w:val="hybridMultilevel"/>
    <w:tmpl w:val="00000000"/>
    <w:lvl w:ilvl="0" w:tplc="F64A01E6">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33D00498">
      <w:start w:val="1"/>
      <w:numFmt w:val="bullet"/>
      <w:lvlText w:val="o"/>
      <w:lvlJc w:val="left"/>
      <w:pPr>
        <w:tabs>
          <w:tab w:val="num" w:pos="0"/>
        </w:tabs>
        <w:ind w:left="800" w:hanging="360"/>
      </w:pPr>
      <w:rPr>
        <w:rFonts w:ascii="Courier New" w:eastAsia="Courier New" w:hAnsi="Courier New" w:cs="Courier New"/>
      </w:rPr>
    </w:lvl>
    <w:lvl w:ilvl="2" w:tplc="B986B76A">
      <w:start w:val="1"/>
      <w:numFmt w:val="bullet"/>
      <w:lvlText w:val="▪"/>
      <w:lvlJc w:val="left"/>
      <w:pPr>
        <w:tabs>
          <w:tab w:val="num" w:pos="0"/>
        </w:tabs>
        <w:ind w:left="1200" w:hanging="360"/>
      </w:pPr>
      <w:rPr>
        <w:rFonts w:ascii="Noto Sans Symbols" w:eastAsia="Noto Sans Symbols" w:hAnsi="Noto Sans Symbols" w:cs="Noto Sans Symbols"/>
      </w:rPr>
    </w:lvl>
    <w:lvl w:ilvl="3" w:tplc="F56CE326">
      <w:start w:val="1"/>
      <w:numFmt w:val="bullet"/>
      <w:lvlText w:val="●"/>
      <w:lvlJc w:val="left"/>
      <w:pPr>
        <w:tabs>
          <w:tab w:val="num" w:pos="0"/>
        </w:tabs>
        <w:ind w:left="1600" w:hanging="360"/>
      </w:pPr>
      <w:rPr>
        <w:rFonts w:ascii="Noto Sans Symbols" w:eastAsia="Noto Sans Symbols" w:hAnsi="Noto Sans Symbols" w:cs="Noto Sans Symbols"/>
      </w:rPr>
    </w:lvl>
    <w:lvl w:ilvl="4" w:tplc="C5FCF774">
      <w:start w:val="1"/>
      <w:numFmt w:val="bullet"/>
      <w:lvlText w:val="o"/>
      <w:lvlJc w:val="left"/>
      <w:pPr>
        <w:tabs>
          <w:tab w:val="num" w:pos="0"/>
        </w:tabs>
        <w:ind w:left="2000" w:hanging="360"/>
      </w:pPr>
      <w:rPr>
        <w:rFonts w:ascii="Courier New" w:eastAsia="Courier New" w:hAnsi="Courier New" w:cs="Courier New"/>
      </w:rPr>
    </w:lvl>
    <w:lvl w:ilvl="5" w:tplc="E3B660A0">
      <w:start w:val="1"/>
      <w:numFmt w:val="bullet"/>
      <w:lvlText w:val="▪"/>
      <w:lvlJc w:val="left"/>
      <w:pPr>
        <w:tabs>
          <w:tab w:val="num" w:pos="0"/>
        </w:tabs>
        <w:ind w:left="2400" w:hanging="360"/>
      </w:pPr>
      <w:rPr>
        <w:rFonts w:ascii="Noto Sans Symbols" w:eastAsia="Noto Sans Symbols" w:hAnsi="Noto Sans Symbols" w:cs="Noto Sans Symbols"/>
      </w:rPr>
    </w:lvl>
    <w:lvl w:ilvl="6" w:tplc="43C441DE">
      <w:start w:val="1"/>
      <w:numFmt w:val="bullet"/>
      <w:lvlText w:val="●"/>
      <w:lvlJc w:val="left"/>
      <w:pPr>
        <w:tabs>
          <w:tab w:val="num" w:pos="0"/>
        </w:tabs>
        <w:ind w:left="2800" w:hanging="360"/>
      </w:pPr>
      <w:rPr>
        <w:rFonts w:ascii="Noto Sans Symbols" w:eastAsia="Noto Sans Symbols" w:hAnsi="Noto Sans Symbols" w:cs="Noto Sans Symbols"/>
      </w:rPr>
    </w:lvl>
    <w:lvl w:ilvl="7" w:tplc="2E887D6C">
      <w:start w:val="1"/>
      <w:numFmt w:val="bullet"/>
      <w:lvlText w:val="o"/>
      <w:lvlJc w:val="left"/>
      <w:pPr>
        <w:tabs>
          <w:tab w:val="num" w:pos="0"/>
        </w:tabs>
        <w:ind w:left="3200" w:hanging="360"/>
      </w:pPr>
      <w:rPr>
        <w:rFonts w:ascii="Courier New" w:eastAsia="Courier New" w:hAnsi="Courier New" w:cs="Courier New"/>
      </w:rPr>
    </w:lvl>
    <w:lvl w:ilvl="8" w:tplc="30BCE530">
      <w:numFmt w:val="decimal"/>
      <w:lvlText w:val=""/>
      <w:lvlJc w:val="left"/>
      <w:pPr>
        <w:tabs>
          <w:tab w:val="num" w:pos="0"/>
        </w:tabs>
        <w:ind w:left="0" w:firstLine="0"/>
      </w:pPr>
    </w:lvl>
  </w:abstractNum>
  <w:abstractNum w:abstractNumId="20" w15:restartNumberingAfterBreak="0">
    <w:nsid w:val="00000014"/>
    <w:multiLevelType w:val="hybridMultilevel"/>
    <w:tmpl w:val="00000000"/>
    <w:lvl w:ilvl="0" w:tplc="24F64936">
      <w:start w:val="1"/>
      <w:numFmt w:val="decimal"/>
      <w:lvlRestart w:val="0"/>
      <w:lvlText w:val="%1."/>
      <w:lvlJc w:val="left"/>
      <w:pPr>
        <w:tabs>
          <w:tab w:val="num" w:pos="0"/>
        </w:tabs>
        <w:ind w:left="400" w:hanging="360"/>
      </w:pPr>
    </w:lvl>
    <w:lvl w:ilvl="1" w:tplc="0A3A8C44">
      <w:start w:val="1"/>
      <w:numFmt w:val="lowerLetter"/>
      <w:lvlText w:val="%2."/>
      <w:lvlJc w:val="left"/>
      <w:pPr>
        <w:tabs>
          <w:tab w:val="num" w:pos="0"/>
        </w:tabs>
        <w:ind w:left="800" w:hanging="360"/>
      </w:pPr>
    </w:lvl>
    <w:lvl w:ilvl="2" w:tplc="A0821EDE">
      <w:start w:val="1"/>
      <w:numFmt w:val="lowerRoman"/>
      <w:lvlText w:val="%3."/>
      <w:lvlJc w:val="right"/>
      <w:pPr>
        <w:tabs>
          <w:tab w:val="num" w:pos="0"/>
        </w:tabs>
        <w:ind w:left="1200" w:hanging="180"/>
      </w:pPr>
    </w:lvl>
    <w:lvl w:ilvl="3" w:tplc="A63A989E">
      <w:start w:val="1"/>
      <w:numFmt w:val="decimal"/>
      <w:lvlText w:val="%4."/>
      <w:lvlJc w:val="left"/>
      <w:pPr>
        <w:tabs>
          <w:tab w:val="num" w:pos="0"/>
        </w:tabs>
        <w:ind w:left="1600" w:hanging="360"/>
      </w:pPr>
    </w:lvl>
    <w:lvl w:ilvl="4" w:tplc="8C9A8F76">
      <w:start w:val="1"/>
      <w:numFmt w:val="lowerLetter"/>
      <w:lvlText w:val="%5."/>
      <w:lvlJc w:val="left"/>
      <w:pPr>
        <w:tabs>
          <w:tab w:val="num" w:pos="0"/>
        </w:tabs>
        <w:ind w:left="2000" w:hanging="360"/>
      </w:pPr>
    </w:lvl>
    <w:lvl w:ilvl="5" w:tplc="2ED401FC">
      <w:start w:val="1"/>
      <w:numFmt w:val="lowerRoman"/>
      <w:lvlText w:val="%6."/>
      <w:lvlJc w:val="right"/>
      <w:pPr>
        <w:tabs>
          <w:tab w:val="num" w:pos="0"/>
        </w:tabs>
        <w:ind w:left="2400" w:hanging="180"/>
      </w:pPr>
    </w:lvl>
    <w:lvl w:ilvl="6" w:tplc="5AB2CDDC">
      <w:start w:val="1"/>
      <w:numFmt w:val="decimal"/>
      <w:lvlText w:val="%7."/>
      <w:lvlJc w:val="left"/>
      <w:pPr>
        <w:tabs>
          <w:tab w:val="num" w:pos="0"/>
        </w:tabs>
        <w:ind w:left="2800" w:hanging="360"/>
      </w:pPr>
    </w:lvl>
    <w:lvl w:ilvl="7" w:tplc="EB221152">
      <w:start w:val="1"/>
      <w:numFmt w:val="lowerLetter"/>
      <w:lvlText w:val="%8."/>
      <w:lvlJc w:val="left"/>
      <w:pPr>
        <w:tabs>
          <w:tab w:val="num" w:pos="0"/>
        </w:tabs>
        <w:ind w:left="3200" w:hanging="360"/>
      </w:pPr>
    </w:lvl>
    <w:lvl w:ilvl="8" w:tplc="EC484F1C">
      <w:numFmt w:val="decimal"/>
      <w:lvlText w:val=""/>
      <w:lvlJc w:val="left"/>
      <w:pPr>
        <w:tabs>
          <w:tab w:val="num" w:pos="0"/>
        </w:tabs>
        <w:ind w:left="0" w:firstLine="0"/>
      </w:pPr>
    </w:lvl>
  </w:abstractNum>
  <w:abstractNum w:abstractNumId="21" w15:restartNumberingAfterBreak="0">
    <w:nsid w:val="00000015"/>
    <w:multiLevelType w:val="hybridMultilevel"/>
    <w:tmpl w:val="00000000"/>
    <w:lvl w:ilvl="0" w:tplc="86B072BE">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4CB2D170">
      <w:start w:val="1"/>
      <w:numFmt w:val="bullet"/>
      <w:lvlText w:val="o"/>
      <w:lvlJc w:val="left"/>
      <w:pPr>
        <w:tabs>
          <w:tab w:val="num" w:pos="0"/>
        </w:tabs>
        <w:ind w:left="800" w:hanging="360"/>
      </w:pPr>
      <w:rPr>
        <w:rFonts w:ascii="Courier New" w:eastAsia="Courier New" w:hAnsi="Courier New" w:cs="Courier New"/>
      </w:rPr>
    </w:lvl>
    <w:lvl w:ilvl="2" w:tplc="48762D3E">
      <w:start w:val="1"/>
      <w:numFmt w:val="bullet"/>
      <w:lvlText w:val="▪"/>
      <w:lvlJc w:val="left"/>
      <w:pPr>
        <w:tabs>
          <w:tab w:val="num" w:pos="0"/>
        </w:tabs>
        <w:ind w:left="1200" w:hanging="360"/>
      </w:pPr>
      <w:rPr>
        <w:rFonts w:ascii="Noto Sans Symbols" w:eastAsia="Noto Sans Symbols" w:hAnsi="Noto Sans Symbols" w:cs="Noto Sans Symbols"/>
      </w:rPr>
    </w:lvl>
    <w:lvl w:ilvl="3" w:tplc="09FC69DC">
      <w:start w:val="1"/>
      <w:numFmt w:val="bullet"/>
      <w:lvlText w:val="●"/>
      <w:lvlJc w:val="left"/>
      <w:pPr>
        <w:tabs>
          <w:tab w:val="num" w:pos="0"/>
        </w:tabs>
        <w:ind w:left="1600" w:hanging="360"/>
      </w:pPr>
      <w:rPr>
        <w:rFonts w:ascii="Noto Sans Symbols" w:eastAsia="Noto Sans Symbols" w:hAnsi="Noto Sans Symbols" w:cs="Noto Sans Symbols"/>
      </w:rPr>
    </w:lvl>
    <w:lvl w:ilvl="4" w:tplc="9E2EE5D8">
      <w:start w:val="1"/>
      <w:numFmt w:val="bullet"/>
      <w:lvlText w:val="o"/>
      <w:lvlJc w:val="left"/>
      <w:pPr>
        <w:tabs>
          <w:tab w:val="num" w:pos="0"/>
        </w:tabs>
        <w:ind w:left="2000" w:hanging="360"/>
      </w:pPr>
      <w:rPr>
        <w:rFonts w:ascii="Courier New" w:eastAsia="Courier New" w:hAnsi="Courier New" w:cs="Courier New"/>
      </w:rPr>
    </w:lvl>
    <w:lvl w:ilvl="5" w:tplc="26A0234A">
      <w:start w:val="1"/>
      <w:numFmt w:val="bullet"/>
      <w:lvlText w:val="▪"/>
      <w:lvlJc w:val="left"/>
      <w:pPr>
        <w:tabs>
          <w:tab w:val="num" w:pos="0"/>
        </w:tabs>
        <w:ind w:left="2400" w:hanging="360"/>
      </w:pPr>
      <w:rPr>
        <w:rFonts w:ascii="Noto Sans Symbols" w:eastAsia="Noto Sans Symbols" w:hAnsi="Noto Sans Symbols" w:cs="Noto Sans Symbols"/>
      </w:rPr>
    </w:lvl>
    <w:lvl w:ilvl="6" w:tplc="298A0DFE">
      <w:start w:val="1"/>
      <w:numFmt w:val="bullet"/>
      <w:lvlText w:val="●"/>
      <w:lvlJc w:val="left"/>
      <w:pPr>
        <w:tabs>
          <w:tab w:val="num" w:pos="0"/>
        </w:tabs>
        <w:ind w:left="2800" w:hanging="360"/>
      </w:pPr>
      <w:rPr>
        <w:rFonts w:ascii="Noto Sans Symbols" w:eastAsia="Noto Sans Symbols" w:hAnsi="Noto Sans Symbols" w:cs="Noto Sans Symbols"/>
      </w:rPr>
    </w:lvl>
    <w:lvl w:ilvl="7" w:tplc="05A299B0">
      <w:start w:val="1"/>
      <w:numFmt w:val="bullet"/>
      <w:lvlText w:val="o"/>
      <w:lvlJc w:val="left"/>
      <w:pPr>
        <w:tabs>
          <w:tab w:val="num" w:pos="0"/>
        </w:tabs>
        <w:ind w:left="3200" w:hanging="360"/>
      </w:pPr>
      <w:rPr>
        <w:rFonts w:ascii="Courier New" w:eastAsia="Courier New" w:hAnsi="Courier New" w:cs="Courier New"/>
      </w:rPr>
    </w:lvl>
    <w:lvl w:ilvl="8" w:tplc="78AA869C">
      <w:numFmt w:val="decimal"/>
      <w:lvlText w:val=""/>
      <w:lvlJc w:val="left"/>
      <w:pPr>
        <w:tabs>
          <w:tab w:val="num" w:pos="0"/>
        </w:tabs>
        <w:ind w:left="0" w:firstLine="0"/>
      </w:pPr>
    </w:lvl>
  </w:abstractNum>
  <w:abstractNum w:abstractNumId="22" w15:restartNumberingAfterBreak="0">
    <w:nsid w:val="00000016"/>
    <w:multiLevelType w:val="hybridMultilevel"/>
    <w:tmpl w:val="00000000"/>
    <w:lvl w:ilvl="0" w:tplc="AD1C973A">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2D14AF8A">
      <w:start w:val="1"/>
      <w:numFmt w:val="bullet"/>
      <w:lvlText w:val="o"/>
      <w:lvlJc w:val="left"/>
      <w:pPr>
        <w:tabs>
          <w:tab w:val="num" w:pos="0"/>
        </w:tabs>
        <w:ind w:left="800" w:hanging="360"/>
      </w:pPr>
      <w:rPr>
        <w:rFonts w:ascii="Courier New" w:eastAsia="Courier New" w:hAnsi="Courier New" w:cs="Courier New"/>
      </w:rPr>
    </w:lvl>
    <w:lvl w:ilvl="2" w:tplc="CB5C3312">
      <w:start w:val="1"/>
      <w:numFmt w:val="bullet"/>
      <w:lvlText w:val="▪"/>
      <w:lvlJc w:val="left"/>
      <w:pPr>
        <w:tabs>
          <w:tab w:val="num" w:pos="0"/>
        </w:tabs>
        <w:ind w:left="1200" w:hanging="360"/>
      </w:pPr>
      <w:rPr>
        <w:rFonts w:ascii="Noto Sans Symbols" w:eastAsia="Noto Sans Symbols" w:hAnsi="Noto Sans Symbols" w:cs="Noto Sans Symbols"/>
      </w:rPr>
    </w:lvl>
    <w:lvl w:ilvl="3" w:tplc="BA504480">
      <w:start w:val="1"/>
      <w:numFmt w:val="bullet"/>
      <w:lvlText w:val="●"/>
      <w:lvlJc w:val="left"/>
      <w:pPr>
        <w:tabs>
          <w:tab w:val="num" w:pos="0"/>
        </w:tabs>
        <w:ind w:left="1600" w:hanging="360"/>
      </w:pPr>
      <w:rPr>
        <w:rFonts w:ascii="Noto Sans Symbols" w:eastAsia="Noto Sans Symbols" w:hAnsi="Noto Sans Symbols" w:cs="Noto Sans Symbols"/>
      </w:rPr>
    </w:lvl>
    <w:lvl w:ilvl="4" w:tplc="60563C94">
      <w:start w:val="1"/>
      <w:numFmt w:val="bullet"/>
      <w:lvlText w:val="o"/>
      <w:lvlJc w:val="left"/>
      <w:pPr>
        <w:tabs>
          <w:tab w:val="num" w:pos="0"/>
        </w:tabs>
        <w:ind w:left="2000" w:hanging="360"/>
      </w:pPr>
      <w:rPr>
        <w:rFonts w:ascii="Courier New" w:eastAsia="Courier New" w:hAnsi="Courier New" w:cs="Courier New"/>
      </w:rPr>
    </w:lvl>
    <w:lvl w:ilvl="5" w:tplc="7D742D7E">
      <w:start w:val="1"/>
      <w:numFmt w:val="bullet"/>
      <w:lvlText w:val="▪"/>
      <w:lvlJc w:val="left"/>
      <w:pPr>
        <w:tabs>
          <w:tab w:val="num" w:pos="0"/>
        </w:tabs>
        <w:ind w:left="2400" w:hanging="360"/>
      </w:pPr>
      <w:rPr>
        <w:rFonts w:ascii="Noto Sans Symbols" w:eastAsia="Noto Sans Symbols" w:hAnsi="Noto Sans Symbols" w:cs="Noto Sans Symbols"/>
      </w:rPr>
    </w:lvl>
    <w:lvl w:ilvl="6" w:tplc="97D6753A">
      <w:start w:val="1"/>
      <w:numFmt w:val="bullet"/>
      <w:lvlText w:val="●"/>
      <w:lvlJc w:val="left"/>
      <w:pPr>
        <w:tabs>
          <w:tab w:val="num" w:pos="0"/>
        </w:tabs>
        <w:ind w:left="2800" w:hanging="360"/>
      </w:pPr>
      <w:rPr>
        <w:rFonts w:ascii="Noto Sans Symbols" w:eastAsia="Noto Sans Symbols" w:hAnsi="Noto Sans Symbols" w:cs="Noto Sans Symbols"/>
      </w:rPr>
    </w:lvl>
    <w:lvl w:ilvl="7" w:tplc="9F7A8466">
      <w:start w:val="1"/>
      <w:numFmt w:val="bullet"/>
      <w:lvlText w:val="o"/>
      <w:lvlJc w:val="left"/>
      <w:pPr>
        <w:tabs>
          <w:tab w:val="num" w:pos="0"/>
        </w:tabs>
        <w:ind w:left="3200" w:hanging="360"/>
      </w:pPr>
      <w:rPr>
        <w:rFonts w:ascii="Courier New" w:eastAsia="Courier New" w:hAnsi="Courier New" w:cs="Courier New"/>
      </w:rPr>
    </w:lvl>
    <w:lvl w:ilvl="8" w:tplc="C29216E4">
      <w:numFmt w:val="decimal"/>
      <w:lvlText w:val=""/>
      <w:lvlJc w:val="left"/>
      <w:pPr>
        <w:tabs>
          <w:tab w:val="num" w:pos="0"/>
        </w:tabs>
        <w:ind w:left="0" w:firstLine="0"/>
      </w:pPr>
    </w:lvl>
  </w:abstractNum>
  <w:abstractNum w:abstractNumId="23" w15:restartNumberingAfterBreak="0">
    <w:nsid w:val="00000017"/>
    <w:multiLevelType w:val="hybridMultilevel"/>
    <w:tmpl w:val="00000000"/>
    <w:lvl w:ilvl="0" w:tplc="B69C02AC">
      <w:start w:val="1"/>
      <w:numFmt w:val="decimal"/>
      <w:lvlRestart w:val="0"/>
      <w:lvlText w:val="%1."/>
      <w:lvlJc w:val="left"/>
      <w:pPr>
        <w:tabs>
          <w:tab w:val="num" w:pos="0"/>
        </w:tabs>
        <w:ind w:left="400" w:hanging="360"/>
      </w:pPr>
    </w:lvl>
    <w:lvl w:ilvl="1" w:tplc="DB42305E">
      <w:start w:val="1"/>
      <w:numFmt w:val="lowerLetter"/>
      <w:lvlText w:val="%2."/>
      <w:lvlJc w:val="left"/>
      <w:pPr>
        <w:tabs>
          <w:tab w:val="num" w:pos="0"/>
        </w:tabs>
        <w:ind w:left="800" w:hanging="360"/>
      </w:pPr>
    </w:lvl>
    <w:lvl w:ilvl="2" w:tplc="F594F91A">
      <w:start w:val="1"/>
      <w:numFmt w:val="lowerRoman"/>
      <w:lvlText w:val="%3."/>
      <w:lvlJc w:val="right"/>
      <w:pPr>
        <w:tabs>
          <w:tab w:val="num" w:pos="0"/>
        </w:tabs>
        <w:ind w:left="1200" w:hanging="180"/>
      </w:pPr>
    </w:lvl>
    <w:lvl w:ilvl="3" w:tplc="FDD4439E">
      <w:start w:val="1"/>
      <w:numFmt w:val="decimal"/>
      <w:lvlText w:val="%4."/>
      <w:lvlJc w:val="left"/>
      <w:pPr>
        <w:tabs>
          <w:tab w:val="num" w:pos="0"/>
        </w:tabs>
        <w:ind w:left="1600" w:hanging="360"/>
      </w:pPr>
    </w:lvl>
    <w:lvl w:ilvl="4" w:tplc="99CCC8CE">
      <w:start w:val="1"/>
      <w:numFmt w:val="lowerLetter"/>
      <w:lvlText w:val="%5."/>
      <w:lvlJc w:val="left"/>
      <w:pPr>
        <w:tabs>
          <w:tab w:val="num" w:pos="0"/>
        </w:tabs>
        <w:ind w:left="2000" w:hanging="360"/>
      </w:pPr>
    </w:lvl>
    <w:lvl w:ilvl="5" w:tplc="3022D0C8">
      <w:start w:val="1"/>
      <w:numFmt w:val="lowerRoman"/>
      <w:lvlText w:val="%6."/>
      <w:lvlJc w:val="right"/>
      <w:pPr>
        <w:tabs>
          <w:tab w:val="num" w:pos="0"/>
        </w:tabs>
        <w:ind w:left="2400" w:hanging="180"/>
      </w:pPr>
    </w:lvl>
    <w:lvl w:ilvl="6" w:tplc="16F2B6D6">
      <w:start w:val="1"/>
      <w:numFmt w:val="decimal"/>
      <w:lvlText w:val="%7."/>
      <w:lvlJc w:val="left"/>
      <w:pPr>
        <w:tabs>
          <w:tab w:val="num" w:pos="0"/>
        </w:tabs>
        <w:ind w:left="2800" w:hanging="360"/>
      </w:pPr>
    </w:lvl>
    <w:lvl w:ilvl="7" w:tplc="E5881FBE">
      <w:start w:val="1"/>
      <w:numFmt w:val="lowerLetter"/>
      <w:lvlText w:val="%8."/>
      <w:lvlJc w:val="left"/>
      <w:pPr>
        <w:tabs>
          <w:tab w:val="num" w:pos="0"/>
        </w:tabs>
        <w:ind w:left="3200" w:hanging="360"/>
      </w:pPr>
    </w:lvl>
    <w:lvl w:ilvl="8" w:tplc="0400D9D0">
      <w:numFmt w:val="decimal"/>
      <w:lvlText w:val=""/>
      <w:lvlJc w:val="left"/>
      <w:pPr>
        <w:tabs>
          <w:tab w:val="num" w:pos="0"/>
        </w:tabs>
        <w:ind w:left="0" w:firstLine="0"/>
      </w:pPr>
    </w:lvl>
  </w:abstractNum>
  <w:abstractNum w:abstractNumId="24" w15:restartNumberingAfterBreak="0">
    <w:nsid w:val="00000018"/>
    <w:multiLevelType w:val="hybridMultilevel"/>
    <w:tmpl w:val="00000000"/>
    <w:lvl w:ilvl="0" w:tplc="0F8CF028">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E1B20C7C">
      <w:start w:val="1"/>
      <w:numFmt w:val="bullet"/>
      <w:lvlText w:val="o"/>
      <w:lvlJc w:val="left"/>
      <w:pPr>
        <w:tabs>
          <w:tab w:val="num" w:pos="0"/>
        </w:tabs>
        <w:ind w:left="800" w:hanging="360"/>
      </w:pPr>
      <w:rPr>
        <w:rFonts w:ascii="Courier New" w:eastAsia="Courier New" w:hAnsi="Courier New" w:cs="Courier New"/>
      </w:rPr>
    </w:lvl>
    <w:lvl w:ilvl="2" w:tplc="3EDC0AA0">
      <w:start w:val="1"/>
      <w:numFmt w:val="bullet"/>
      <w:lvlText w:val="▪"/>
      <w:lvlJc w:val="left"/>
      <w:pPr>
        <w:tabs>
          <w:tab w:val="num" w:pos="0"/>
        </w:tabs>
        <w:ind w:left="1200" w:hanging="360"/>
      </w:pPr>
      <w:rPr>
        <w:rFonts w:ascii="Noto Sans Symbols" w:eastAsia="Noto Sans Symbols" w:hAnsi="Noto Sans Symbols" w:cs="Noto Sans Symbols"/>
      </w:rPr>
    </w:lvl>
    <w:lvl w:ilvl="3" w:tplc="0D36407A">
      <w:start w:val="1"/>
      <w:numFmt w:val="bullet"/>
      <w:lvlText w:val="●"/>
      <w:lvlJc w:val="left"/>
      <w:pPr>
        <w:tabs>
          <w:tab w:val="num" w:pos="0"/>
        </w:tabs>
        <w:ind w:left="1600" w:hanging="360"/>
      </w:pPr>
      <w:rPr>
        <w:rFonts w:ascii="Noto Sans Symbols" w:eastAsia="Noto Sans Symbols" w:hAnsi="Noto Sans Symbols" w:cs="Noto Sans Symbols"/>
      </w:rPr>
    </w:lvl>
    <w:lvl w:ilvl="4" w:tplc="D55848A0">
      <w:start w:val="1"/>
      <w:numFmt w:val="bullet"/>
      <w:lvlText w:val="o"/>
      <w:lvlJc w:val="left"/>
      <w:pPr>
        <w:tabs>
          <w:tab w:val="num" w:pos="0"/>
        </w:tabs>
        <w:ind w:left="2000" w:hanging="360"/>
      </w:pPr>
      <w:rPr>
        <w:rFonts w:ascii="Courier New" w:eastAsia="Courier New" w:hAnsi="Courier New" w:cs="Courier New"/>
      </w:rPr>
    </w:lvl>
    <w:lvl w:ilvl="5" w:tplc="886ACB48">
      <w:start w:val="1"/>
      <w:numFmt w:val="bullet"/>
      <w:lvlText w:val="▪"/>
      <w:lvlJc w:val="left"/>
      <w:pPr>
        <w:tabs>
          <w:tab w:val="num" w:pos="0"/>
        </w:tabs>
        <w:ind w:left="2400" w:hanging="360"/>
      </w:pPr>
      <w:rPr>
        <w:rFonts w:ascii="Noto Sans Symbols" w:eastAsia="Noto Sans Symbols" w:hAnsi="Noto Sans Symbols" w:cs="Noto Sans Symbols"/>
      </w:rPr>
    </w:lvl>
    <w:lvl w:ilvl="6" w:tplc="450A0CF0">
      <w:start w:val="1"/>
      <w:numFmt w:val="bullet"/>
      <w:lvlText w:val="●"/>
      <w:lvlJc w:val="left"/>
      <w:pPr>
        <w:tabs>
          <w:tab w:val="num" w:pos="0"/>
        </w:tabs>
        <w:ind w:left="2800" w:hanging="360"/>
      </w:pPr>
      <w:rPr>
        <w:rFonts w:ascii="Noto Sans Symbols" w:eastAsia="Noto Sans Symbols" w:hAnsi="Noto Sans Symbols" w:cs="Noto Sans Symbols"/>
      </w:rPr>
    </w:lvl>
    <w:lvl w:ilvl="7" w:tplc="B688FC8E">
      <w:start w:val="1"/>
      <w:numFmt w:val="bullet"/>
      <w:lvlText w:val="o"/>
      <w:lvlJc w:val="left"/>
      <w:pPr>
        <w:tabs>
          <w:tab w:val="num" w:pos="0"/>
        </w:tabs>
        <w:ind w:left="3200" w:hanging="360"/>
      </w:pPr>
      <w:rPr>
        <w:rFonts w:ascii="Courier New" w:eastAsia="Courier New" w:hAnsi="Courier New" w:cs="Courier New"/>
      </w:rPr>
    </w:lvl>
    <w:lvl w:ilvl="8" w:tplc="5860B894">
      <w:numFmt w:val="decimal"/>
      <w:lvlText w:val=""/>
      <w:lvlJc w:val="left"/>
      <w:pPr>
        <w:tabs>
          <w:tab w:val="num" w:pos="0"/>
        </w:tabs>
        <w:ind w:left="0" w:firstLine="0"/>
      </w:pPr>
    </w:lvl>
  </w:abstractNum>
  <w:abstractNum w:abstractNumId="25" w15:restartNumberingAfterBreak="0">
    <w:nsid w:val="00000019"/>
    <w:multiLevelType w:val="hybridMultilevel"/>
    <w:tmpl w:val="00000000"/>
    <w:lvl w:ilvl="0" w:tplc="3C54E830">
      <w:start w:val="1"/>
      <w:numFmt w:val="decimal"/>
      <w:lvlRestart w:val="0"/>
      <w:lvlText w:val="%1."/>
      <w:lvlJc w:val="left"/>
      <w:pPr>
        <w:tabs>
          <w:tab w:val="num" w:pos="0"/>
        </w:tabs>
        <w:ind w:left="400" w:hanging="360"/>
      </w:pPr>
    </w:lvl>
    <w:lvl w:ilvl="1" w:tplc="2BBACC36">
      <w:start w:val="1"/>
      <w:numFmt w:val="lowerLetter"/>
      <w:lvlText w:val="%2."/>
      <w:lvlJc w:val="left"/>
      <w:pPr>
        <w:tabs>
          <w:tab w:val="num" w:pos="0"/>
        </w:tabs>
        <w:ind w:left="800" w:hanging="360"/>
      </w:pPr>
    </w:lvl>
    <w:lvl w:ilvl="2" w:tplc="B9404762">
      <w:start w:val="1"/>
      <w:numFmt w:val="lowerRoman"/>
      <w:lvlText w:val="%3."/>
      <w:lvlJc w:val="right"/>
      <w:pPr>
        <w:tabs>
          <w:tab w:val="num" w:pos="0"/>
        </w:tabs>
        <w:ind w:left="1200" w:hanging="180"/>
      </w:pPr>
    </w:lvl>
    <w:lvl w:ilvl="3" w:tplc="DB18ABA6">
      <w:start w:val="1"/>
      <w:numFmt w:val="decimal"/>
      <w:lvlText w:val="%4."/>
      <w:lvlJc w:val="left"/>
      <w:pPr>
        <w:tabs>
          <w:tab w:val="num" w:pos="0"/>
        </w:tabs>
        <w:ind w:left="1600" w:hanging="360"/>
      </w:pPr>
    </w:lvl>
    <w:lvl w:ilvl="4" w:tplc="A770DE26">
      <w:start w:val="1"/>
      <w:numFmt w:val="lowerLetter"/>
      <w:lvlText w:val="%5."/>
      <w:lvlJc w:val="left"/>
      <w:pPr>
        <w:tabs>
          <w:tab w:val="num" w:pos="0"/>
        </w:tabs>
        <w:ind w:left="2000" w:hanging="360"/>
      </w:pPr>
    </w:lvl>
    <w:lvl w:ilvl="5" w:tplc="F230E052">
      <w:start w:val="1"/>
      <w:numFmt w:val="lowerRoman"/>
      <w:lvlText w:val="%6."/>
      <w:lvlJc w:val="right"/>
      <w:pPr>
        <w:tabs>
          <w:tab w:val="num" w:pos="0"/>
        </w:tabs>
        <w:ind w:left="2400" w:hanging="180"/>
      </w:pPr>
    </w:lvl>
    <w:lvl w:ilvl="6" w:tplc="68144AC8">
      <w:start w:val="1"/>
      <w:numFmt w:val="decimal"/>
      <w:lvlText w:val="%7."/>
      <w:lvlJc w:val="left"/>
      <w:pPr>
        <w:tabs>
          <w:tab w:val="num" w:pos="0"/>
        </w:tabs>
        <w:ind w:left="2800" w:hanging="360"/>
      </w:pPr>
    </w:lvl>
    <w:lvl w:ilvl="7" w:tplc="3C96A220">
      <w:start w:val="1"/>
      <w:numFmt w:val="lowerLetter"/>
      <w:lvlText w:val="%8."/>
      <w:lvlJc w:val="left"/>
      <w:pPr>
        <w:tabs>
          <w:tab w:val="num" w:pos="0"/>
        </w:tabs>
        <w:ind w:left="3200" w:hanging="360"/>
      </w:pPr>
    </w:lvl>
    <w:lvl w:ilvl="8" w:tplc="40349AD4">
      <w:numFmt w:val="decimal"/>
      <w:lvlText w:val=""/>
      <w:lvlJc w:val="left"/>
      <w:pPr>
        <w:tabs>
          <w:tab w:val="num" w:pos="0"/>
        </w:tabs>
        <w:ind w:left="0" w:firstLine="0"/>
      </w:pPr>
    </w:lvl>
  </w:abstractNum>
  <w:abstractNum w:abstractNumId="26" w15:restartNumberingAfterBreak="0">
    <w:nsid w:val="0000001A"/>
    <w:multiLevelType w:val="hybridMultilevel"/>
    <w:tmpl w:val="00000000"/>
    <w:lvl w:ilvl="0" w:tplc="03C62864">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CDCE0FD8">
      <w:start w:val="1"/>
      <w:numFmt w:val="bullet"/>
      <w:lvlText w:val="o"/>
      <w:lvlJc w:val="left"/>
      <w:pPr>
        <w:tabs>
          <w:tab w:val="num" w:pos="0"/>
        </w:tabs>
        <w:ind w:left="800" w:hanging="360"/>
      </w:pPr>
      <w:rPr>
        <w:rFonts w:ascii="Courier New" w:eastAsia="Courier New" w:hAnsi="Courier New" w:cs="Courier New"/>
      </w:rPr>
    </w:lvl>
    <w:lvl w:ilvl="2" w:tplc="2918F798">
      <w:start w:val="1"/>
      <w:numFmt w:val="bullet"/>
      <w:lvlText w:val="▪"/>
      <w:lvlJc w:val="left"/>
      <w:pPr>
        <w:tabs>
          <w:tab w:val="num" w:pos="0"/>
        </w:tabs>
        <w:ind w:left="1200" w:hanging="360"/>
      </w:pPr>
      <w:rPr>
        <w:rFonts w:ascii="Noto Sans Symbols" w:eastAsia="Noto Sans Symbols" w:hAnsi="Noto Sans Symbols" w:cs="Noto Sans Symbols"/>
      </w:rPr>
    </w:lvl>
    <w:lvl w:ilvl="3" w:tplc="45A677E4">
      <w:start w:val="1"/>
      <w:numFmt w:val="bullet"/>
      <w:lvlText w:val="●"/>
      <w:lvlJc w:val="left"/>
      <w:pPr>
        <w:tabs>
          <w:tab w:val="num" w:pos="0"/>
        </w:tabs>
        <w:ind w:left="1600" w:hanging="360"/>
      </w:pPr>
      <w:rPr>
        <w:rFonts w:ascii="Noto Sans Symbols" w:eastAsia="Noto Sans Symbols" w:hAnsi="Noto Sans Symbols" w:cs="Noto Sans Symbols"/>
      </w:rPr>
    </w:lvl>
    <w:lvl w:ilvl="4" w:tplc="FF725B7A">
      <w:start w:val="1"/>
      <w:numFmt w:val="bullet"/>
      <w:lvlText w:val="o"/>
      <w:lvlJc w:val="left"/>
      <w:pPr>
        <w:tabs>
          <w:tab w:val="num" w:pos="0"/>
        </w:tabs>
        <w:ind w:left="2000" w:hanging="360"/>
      </w:pPr>
      <w:rPr>
        <w:rFonts w:ascii="Courier New" w:eastAsia="Courier New" w:hAnsi="Courier New" w:cs="Courier New"/>
      </w:rPr>
    </w:lvl>
    <w:lvl w:ilvl="5" w:tplc="F1C84D6C">
      <w:start w:val="1"/>
      <w:numFmt w:val="bullet"/>
      <w:lvlText w:val="▪"/>
      <w:lvlJc w:val="left"/>
      <w:pPr>
        <w:tabs>
          <w:tab w:val="num" w:pos="0"/>
        </w:tabs>
        <w:ind w:left="2400" w:hanging="360"/>
      </w:pPr>
      <w:rPr>
        <w:rFonts w:ascii="Noto Sans Symbols" w:eastAsia="Noto Sans Symbols" w:hAnsi="Noto Sans Symbols" w:cs="Noto Sans Symbols"/>
      </w:rPr>
    </w:lvl>
    <w:lvl w:ilvl="6" w:tplc="940C2DD4">
      <w:start w:val="1"/>
      <w:numFmt w:val="bullet"/>
      <w:lvlText w:val="●"/>
      <w:lvlJc w:val="left"/>
      <w:pPr>
        <w:tabs>
          <w:tab w:val="num" w:pos="0"/>
        </w:tabs>
        <w:ind w:left="2800" w:hanging="360"/>
      </w:pPr>
      <w:rPr>
        <w:rFonts w:ascii="Noto Sans Symbols" w:eastAsia="Noto Sans Symbols" w:hAnsi="Noto Sans Symbols" w:cs="Noto Sans Symbols"/>
      </w:rPr>
    </w:lvl>
    <w:lvl w:ilvl="7" w:tplc="A62EA22C">
      <w:start w:val="1"/>
      <w:numFmt w:val="bullet"/>
      <w:lvlText w:val="o"/>
      <w:lvlJc w:val="left"/>
      <w:pPr>
        <w:tabs>
          <w:tab w:val="num" w:pos="0"/>
        </w:tabs>
        <w:ind w:left="3200" w:hanging="360"/>
      </w:pPr>
      <w:rPr>
        <w:rFonts w:ascii="Courier New" w:eastAsia="Courier New" w:hAnsi="Courier New" w:cs="Courier New"/>
      </w:rPr>
    </w:lvl>
    <w:lvl w:ilvl="8" w:tplc="058065D6">
      <w:numFmt w:val="decimal"/>
      <w:lvlText w:val=""/>
      <w:lvlJc w:val="left"/>
      <w:pPr>
        <w:tabs>
          <w:tab w:val="num" w:pos="0"/>
        </w:tabs>
        <w:ind w:left="0" w:firstLine="0"/>
      </w:pPr>
    </w:lvl>
  </w:abstractNum>
  <w:abstractNum w:abstractNumId="27" w15:restartNumberingAfterBreak="0">
    <w:nsid w:val="0000001B"/>
    <w:multiLevelType w:val="hybridMultilevel"/>
    <w:tmpl w:val="00000000"/>
    <w:lvl w:ilvl="0" w:tplc="A0E4B4AE">
      <w:start w:val="1"/>
      <w:numFmt w:val="decimal"/>
      <w:lvlRestart w:val="0"/>
      <w:lvlText w:val="%1."/>
      <w:lvlJc w:val="left"/>
      <w:pPr>
        <w:tabs>
          <w:tab w:val="num" w:pos="0"/>
        </w:tabs>
        <w:ind w:left="400" w:hanging="360"/>
      </w:pPr>
    </w:lvl>
    <w:lvl w:ilvl="1" w:tplc="19BA7218">
      <w:start w:val="1"/>
      <w:numFmt w:val="lowerLetter"/>
      <w:lvlText w:val="%2."/>
      <w:lvlJc w:val="left"/>
      <w:pPr>
        <w:tabs>
          <w:tab w:val="num" w:pos="0"/>
        </w:tabs>
        <w:ind w:left="800" w:hanging="360"/>
      </w:pPr>
    </w:lvl>
    <w:lvl w:ilvl="2" w:tplc="71E8432E">
      <w:start w:val="1"/>
      <w:numFmt w:val="lowerRoman"/>
      <w:lvlText w:val="%3."/>
      <w:lvlJc w:val="right"/>
      <w:pPr>
        <w:tabs>
          <w:tab w:val="num" w:pos="0"/>
        </w:tabs>
        <w:ind w:left="1200" w:hanging="180"/>
      </w:pPr>
    </w:lvl>
    <w:lvl w:ilvl="3" w:tplc="9B9C3E56">
      <w:start w:val="1"/>
      <w:numFmt w:val="decimal"/>
      <w:lvlText w:val="%4."/>
      <w:lvlJc w:val="left"/>
      <w:pPr>
        <w:tabs>
          <w:tab w:val="num" w:pos="0"/>
        </w:tabs>
        <w:ind w:left="1600" w:hanging="360"/>
      </w:pPr>
    </w:lvl>
    <w:lvl w:ilvl="4" w:tplc="BF9C46CC">
      <w:start w:val="1"/>
      <w:numFmt w:val="lowerLetter"/>
      <w:lvlText w:val="%5."/>
      <w:lvlJc w:val="left"/>
      <w:pPr>
        <w:tabs>
          <w:tab w:val="num" w:pos="0"/>
        </w:tabs>
        <w:ind w:left="2000" w:hanging="360"/>
      </w:pPr>
    </w:lvl>
    <w:lvl w:ilvl="5" w:tplc="8E025632">
      <w:start w:val="1"/>
      <w:numFmt w:val="lowerRoman"/>
      <w:lvlText w:val="%6."/>
      <w:lvlJc w:val="right"/>
      <w:pPr>
        <w:tabs>
          <w:tab w:val="num" w:pos="0"/>
        </w:tabs>
        <w:ind w:left="2400" w:hanging="180"/>
      </w:pPr>
    </w:lvl>
    <w:lvl w:ilvl="6" w:tplc="3528BBD0">
      <w:start w:val="1"/>
      <w:numFmt w:val="decimal"/>
      <w:lvlText w:val="%7."/>
      <w:lvlJc w:val="left"/>
      <w:pPr>
        <w:tabs>
          <w:tab w:val="num" w:pos="0"/>
        </w:tabs>
        <w:ind w:left="2800" w:hanging="360"/>
      </w:pPr>
    </w:lvl>
    <w:lvl w:ilvl="7" w:tplc="ABBCDD50">
      <w:start w:val="1"/>
      <w:numFmt w:val="lowerLetter"/>
      <w:lvlText w:val="%8."/>
      <w:lvlJc w:val="left"/>
      <w:pPr>
        <w:tabs>
          <w:tab w:val="num" w:pos="0"/>
        </w:tabs>
        <w:ind w:left="3200" w:hanging="360"/>
      </w:pPr>
    </w:lvl>
    <w:lvl w:ilvl="8" w:tplc="EEACF526">
      <w:numFmt w:val="decimal"/>
      <w:lvlText w:val=""/>
      <w:lvlJc w:val="left"/>
      <w:pPr>
        <w:tabs>
          <w:tab w:val="num" w:pos="0"/>
        </w:tabs>
        <w:ind w:left="0" w:firstLine="0"/>
      </w:pPr>
    </w:lvl>
  </w:abstractNum>
  <w:abstractNum w:abstractNumId="28" w15:restartNumberingAfterBreak="0">
    <w:nsid w:val="0000001C"/>
    <w:multiLevelType w:val="hybridMultilevel"/>
    <w:tmpl w:val="00000000"/>
    <w:lvl w:ilvl="0" w:tplc="20FA7FAC">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884A106C">
      <w:start w:val="1"/>
      <w:numFmt w:val="bullet"/>
      <w:lvlText w:val="o"/>
      <w:lvlJc w:val="left"/>
      <w:pPr>
        <w:tabs>
          <w:tab w:val="num" w:pos="0"/>
        </w:tabs>
        <w:ind w:left="800" w:hanging="360"/>
      </w:pPr>
      <w:rPr>
        <w:rFonts w:ascii="Courier New" w:eastAsia="Courier New" w:hAnsi="Courier New" w:cs="Courier New"/>
      </w:rPr>
    </w:lvl>
    <w:lvl w:ilvl="2" w:tplc="53623DA0">
      <w:start w:val="1"/>
      <w:numFmt w:val="bullet"/>
      <w:lvlText w:val="▪"/>
      <w:lvlJc w:val="left"/>
      <w:pPr>
        <w:tabs>
          <w:tab w:val="num" w:pos="0"/>
        </w:tabs>
        <w:ind w:left="1200" w:hanging="360"/>
      </w:pPr>
      <w:rPr>
        <w:rFonts w:ascii="Noto Sans Symbols" w:eastAsia="Noto Sans Symbols" w:hAnsi="Noto Sans Symbols" w:cs="Noto Sans Symbols"/>
      </w:rPr>
    </w:lvl>
    <w:lvl w:ilvl="3" w:tplc="8FA4F2D8">
      <w:start w:val="1"/>
      <w:numFmt w:val="bullet"/>
      <w:lvlText w:val="●"/>
      <w:lvlJc w:val="left"/>
      <w:pPr>
        <w:tabs>
          <w:tab w:val="num" w:pos="0"/>
        </w:tabs>
        <w:ind w:left="1600" w:hanging="360"/>
      </w:pPr>
      <w:rPr>
        <w:rFonts w:ascii="Noto Sans Symbols" w:eastAsia="Noto Sans Symbols" w:hAnsi="Noto Sans Symbols" w:cs="Noto Sans Symbols"/>
      </w:rPr>
    </w:lvl>
    <w:lvl w:ilvl="4" w:tplc="C85E378C">
      <w:start w:val="1"/>
      <w:numFmt w:val="bullet"/>
      <w:lvlText w:val="o"/>
      <w:lvlJc w:val="left"/>
      <w:pPr>
        <w:tabs>
          <w:tab w:val="num" w:pos="0"/>
        </w:tabs>
        <w:ind w:left="2000" w:hanging="360"/>
      </w:pPr>
      <w:rPr>
        <w:rFonts w:ascii="Courier New" w:eastAsia="Courier New" w:hAnsi="Courier New" w:cs="Courier New"/>
      </w:rPr>
    </w:lvl>
    <w:lvl w:ilvl="5" w:tplc="3D02D29E">
      <w:start w:val="1"/>
      <w:numFmt w:val="bullet"/>
      <w:lvlText w:val="▪"/>
      <w:lvlJc w:val="left"/>
      <w:pPr>
        <w:tabs>
          <w:tab w:val="num" w:pos="0"/>
        </w:tabs>
        <w:ind w:left="2400" w:hanging="360"/>
      </w:pPr>
      <w:rPr>
        <w:rFonts w:ascii="Noto Sans Symbols" w:eastAsia="Noto Sans Symbols" w:hAnsi="Noto Sans Symbols" w:cs="Noto Sans Symbols"/>
      </w:rPr>
    </w:lvl>
    <w:lvl w:ilvl="6" w:tplc="8CE46ED0">
      <w:start w:val="1"/>
      <w:numFmt w:val="bullet"/>
      <w:lvlText w:val="●"/>
      <w:lvlJc w:val="left"/>
      <w:pPr>
        <w:tabs>
          <w:tab w:val="num" w:pos="0"/>
        </w:tabs>
        <w:ind w:left="2800" w:hanging="360"/>
      </w:pPr>
      <w:rPr>
        <w:rFonts w:ascii="Noto Sans Symbols" w:eastAsia="Noto Sans Symbols" w:hAnsi="Noto Sans Symbols" w:cs="Noto Sans Symbols"/>
      </w:rPr>
    </w:lvl>
    <w:lvl w:ilvl="7" w:tplc="7B2CBD0E">
      <w:start w:val="1"/>
      <w:numFmt w:val="bullet"/>
      <w:lvlText w:val="o"/>
      <w:lvlJc w:val="left"/>
      <w:pPr>
        <w:tabs>
          <w:tab w:val="num" w:pos="0"/>
        </w:tabs>
        <w:ind w:left="3200" w:hanging="360"/>
      </w:pPr>
      <w:rPr>
        <w:rFonts w:ascii="Courier New" w:eastAsia="Courier New" w:hAnsi="Courier New" w:cs="Courier New"/>
      </w:rPr>
    </w:lvl>
    <w:lvl w:ilvl="8" w:tplc="76C6EB6A">
      <w:numFmt w:val="decimal"/>
      <w:lvlText w:val=""/>
      <w:lvlJc w:val="left"/>
      <w:pPr>
        <w:tabs>
          <w:tab w:val="num" w:pos="0"/>
        </w:tabs>
        <w:ind w:left="0" w:firstLine="0"/>
      </w:pPr>
    </w:lvl>
  </w:abstractNum>
  <w:abstractNum w:abstractNumId="29" w15:restartNumberingAfterBreak="0">
    <w:nsid w:val="0000001D"/>
    <w:multiLevelType w:val="hybridMultilevel"/>
    <w:tmpl w:val="00000000"/>
    <w:lvl w:ilvl="0" w:tplc="6CF8D13E">
      <w:start w:val="1"/>
      <w:numFmt w:val="decimal"/>
      <w:lvlRestart w:val="0"/>
      <w:lvlText w:val="%1."/>
      <w:lvlJc w:val="left"/>
      <w:pPr>
        <w:tabs>
          <w:tab w:val="num" w:pos="0"/>
        </w:tabs>
        <w:ind w:left="400" w:hanging="360"/>
      </w:pPr>
    </w:lvl>
    <w:lvl w:ilvl="1" w:tplc="DAFCA9CE">
      <w:start w:val="1"/>
      <w:numFmt w:val="lowerLetter"/>
      <w:lvlText w:val="%2."/>
      <w:lvlJc w:val="left"/>
      <w:pPr>
        <w:tabs>
          <w:tab w:val="num" w:pos="0"/>
        </w:tabs>
        <w:ind w:left="800" w:hanging="360"/>
      </w:pPr>
    </w:lvl>
    <w:lvl w:ilvl="2" w:tplc="C0505F26">
      <w:start w:val="1"/>
      <w:numFmt w:val="lowerRoman"/>
      <w:lvlText w:val="%3."/>
      <w:lvlJc w:val="right"/>
      <w:pPr>
        <w:tabs>
          <w:tab w:val="num" w:pos="0"/>
        </w:tabs>
        <w:ind w:left="1200" w:hanging="180"/>
      </w:pPr>
    </w:lvl>
    <w:lvl w:ilvl="3" w:tplc="9E24315C">
      <w:start w:val="1"/>
      <w:numFmt w:val="decimal"/>
      <w:lvlText w:val="%4."/>
      <w:lvlJc w:val="left"/>
      <w:pPr>
        <w:tabs>
          <w:tab w:val="num" w:pos="0"/>
        </w:tabs>
        <w:ind w:left="1600" w:hanging="360"/>
      </w:pPr>
    </w:lvl>
    <w:lvl w:ilvl="4" w:tplc="EF2C009E">
      <w:start w:val="1"/>
      <w:numFmt w:val="lowerLetter"/>
      <w:lvlText w:val="%5."/>
      <w:lvlJc w:val="left"/>
      <w:pPr>
        <w:tabs>
          <w:tab w:val="num" w:pos="0"/>
        </w:tabs>
        <w:ind w:left="2000" w:hanging="360"/>
      </w:pPr>
    </w:lvl>
    <w:lvl w:ilvl="5" w:tplc="041298D0">
      <w:start w:val="1"/>
      <w:numFmt w:val="lowerRoman"/>
      <w:lvlText w:val="%6."/>
      <w:lvlJc w:val="right"/>
      <w:pPr>
        <w:tabs>
          <w:tab w:val="num" w:pos="0"/>
        </w:tabs>
        <w:ind w:left="2400" w:hanging="180"/>
      </w:pPr>
    </w:lvl>
    <w:lvl w:ilvl="6" w:tplc="ECE0E7AC">
      <w:start w:val="1"/>
      <w:numFmt w:val="decimal"/>
      <w:lvlText w:val="%7."/>
      <w:lvlJc w:val="left"/>
      <w:pPr>
        <w:tabs>
          <w:tab w:val="num" w:pos="0"/>
        </w:tabs>
        <w:ind w:left="2800" w:hanging="360"/>
      </w:pPr>
    </w:lvl>
    <w:lvl w:ilvl="7" w:tplc="610EC502">
      <w:start w:val="1"/>
      <w:numFmt w:val="lowerLetter"/>
      <w:lvlText w:val="%8."/>
      <w:lvlJc w:val="left"/>
      <w:pPr>
        <w:tabs>
          <w:tab w:val="num" w:pos="0"/>
        </w:tabs>
        <w:ind w:left="3200" w:hanging="360"/>
      </w:pPr>
    </w:lvl>
    <w:lvl w:ilvl="8" w:tplc="51F22482">
      <w:numFmt w:val="decimal"/>
      <w:lvlText w:val=""/>
      <w:lvlJc w:val="left"/>
      <w:pPr>
        <w:tabs>
          <w:tab w:val="num" w:pos="0"/>
        </w:tabs>
        <w:ind w:left="0" w:firstLine="0"/>
      </w:pPr>
    </w:lvl>
  </w:abstractNum>
  <w:abstractNum w:abstractNumId="30" w15:restartNumberingAfterBreak="0">
    <w:nsid w:val="0000001E"/>
    <w:multiLevelType w:val="hybridMultilevel"/>
    <w:tmpl w:val="00000000"/>
    <w:lvl w:ilvl="0" w:tplc="0816811A">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5EA073C8">
      <w:start w:val="1"/>
      <w:numFmt w:val="bullet"/>
      <w:lvlText w:val="o"/>
      <w:lvlJc w:val="left"/>
      <w:pPr>
        <w:tabs>
          <w:tab w:val="num" w:pos="0"/>
        </w:tabs>
        <w:ind w:left="800" w:hanging="360"/>
      </w:pPr>
      <w:rPr>
        <w:rFonts w:ascii="Courier New" w:eastAsia="Courier New" w:hAnsi="Courier New" w:cs="Courier New"/>
      </w:rPr>
    </w:lvl>
    <w:lvl w:ilvl="2" w:tplc="5CCC6C2E">
      <w:start w:val="1"/>
      <w:numFmt w:val="bullet"/>
      <w:lvlText w:val="▪"/>
      <w:lvlJc w:val="left"/>
      <w:pPr>
        <w:tabs>
          <w:tab w:val="num" w:pos="0"/>
        </w:tabs>
        <w:ind w:left="1200" w:hanging="360"/>
      </w:pPr>
      <w:rPr>
        <w:rFonts w:ascii="Noto Sans Symbols" w:eastAsia="Noto Sans Symbols" w:hAnsi="Noto Sans Symbols" w:cs="Noto Sans Symbols"/>
      </w:rPr>
    </w:lvl>
    <w:lvl w:ilvl="3" w:tplc="B2FCFAA2">
      <w:start w:val="1"/>
      <w:numFmt w:val="bullet"/>
      <w:lvlText w:val="●"/>
      <w:lvlJc w:val="left"/>
      <w:pPr>
        <w:tabs>
          <w:tab w:val="num" w:pos="0"/>
        </w:tabs>
        <w:ind w:left="1600" w:hanging="360"/>
      </w:pPr>
      <w:rPr>
        <w:rFonts w:ascii="Noto Sans Symbols" w:eastAsia="Noto Sans Symbols" w:hAnsi="Noto Sans Symbols" w:cs="Noto Sans Symbols"/>
      </w:rPr>
    </w:lvl>
    <w:lvl w:ilvl="4" w:tplc="A45CD38E">
      <w:start w:val="1"/>
      <w:numFmt w:val="bullet"/>
      <w:lvlText w:val="o"/>
      <w:lvlJc w:val="left"/>
      <w:pPr>
        <w:tabs>
          <w:tab w:val="num" w:pos="0"/>
        </w:tabs>
        <w:ind w:left="2000" w:hanging="360"/>
      </w:pPr>
      <w:rPr>
        <w:rFonts w:ascii="Courier New" w:eastAsia="Courier New" w:hAnsi="Courier New" w:cs="Courier New"/>
      </w:rPr>
    </w:lvl>
    <w:lvl w:ilvl="5" w:tplc="7874545C">
      <w:start w:val="1"/>
      <w:numFmt w:val="bullet"/>
      <w:lvlText w:val="▪"/>
      <w:lvlJc w:val="left"/>
      <w:pPr>
        <w:tabs>
          <w:tab w:val="num" w:pos="0"/>
        </w:tabs>
        <w:ind w:left="2400" w:hanging="360"/>
      </w:pPr>
      <w:rPr>
        <w:rFonts w:ascii="Noto Sans Symbols" w:eastAsia="Noto Sans Symbols" w:hAnsi="Noto Sans Symbols" w:cs="Noto Sans Symbols"/>
      </w:rPr>
    </w:lvl>
    <w:lvl w:ilvl="6" w:tplc="E78475FC">
      <w:start w:val="1"/>
      <w:numFmt w:val="bullet"/>
      <w:lvlText w:val="●"/>
      <w:lvlJc w:val="left"/>
      <w:pPr>
        <w:tabs>
          <w:tab w:val="num" w:pos="0"/>
        </w:tabs>
        <w:ind w:left="2800" w:hanging="360"/>
      </w:pPr>
      <w:rPr>
        <w:rFonts w:ascii="Noto Sans Symbols" w:eastAsia="Noto Sans Symbols" w:hAnsi="Noto Sans Symbols" w:cs="Noto Sans Symbols"/>
      </w:rPr>
    </w:lvl>
    <w:lvl w:ilvl="7" w:tplc="B8484B1C">
      <w:start w:val="1"/>
      <w:numFmt w:val="bullet"/>
      <w:lvlText w:val="o"/>
      <w:lvlJc w:val="left"/>
      <w:pPr>
        <w:tabs>
          <w:tab w:val="num" w:pos="0"/>
        </w:tabs>
        <w:ind w:left="3200" w:hanging="360"/>
      </w:pPr>
      <w:rPr>
        <w:rFonts w:ascii="Courier New" w:eastAsia="Courier New" w:hAnsi="Courier New" w:cs="Courier New"/>
      </w:rPr>
    </w:lvl>
    <w:lvl w:ilvl="8" w:tplc="D94CCF02">
      <w:numFmt w:val="decimal"/>
      <w:lvlText w:val=""/>
      <w:lvlJc w:val="left"/>
      <w:pPr>
        <w:tabs>
          <w:tab w:val="num" w:pos="0"/>
        </w:tabs>
        <w:ind w:left="0" w:firstLine="0"/>
      </w:pPr>
    </w:lvl>
  </w:abstractNum>
  <w:abstractNum w:abstractNumId="31" w15:restartNumberingAfterBreak="0">
    <w:nsid w:val="0000001F"/>
    <w:multiLevelType w:val="hybridMultilevel"/>
    <w:tmpl w:val="00000000"/>
    <w:lvl w:ilvl="0" w:tplc="881E6C3E">
      <w:start w:val="1"/>
      <w:numFmt w:val="decimal"/>
      <w:lvlRestart w:val="0"/>
      <w:lvlText w:val="%1."/>
      <w:lvlJc w:val="left"/>
      <w:pPr>
        <w:tabs>
          <w:tab w:val="num" w:pos="0"/>
        </w:tabs>
        <w:ind w:left="400" w:hanging="360"/>
      </w:pPr>
    </w:lvl>
    <w:lvl w:ilvl="1" w:tplc="138ADF58">
      <w:start w:val="1"/>
      <w:numFmt w:val="lowerLetter"/>
      <w:lvlText w:val="%2."/>
      <w:lvlJc w:val="left"/>
      <w:pPr>
        <w:tabs>
          <w:tab w:val="num" w:pos="0"/>
        </w:tabs>
        <w:ind w:left="800" w:hanging="360"/>
      </w:pPr>
    </w:lvl>
    <w:lvl w:ilvl="2" w:tplc="B2E80D18">
      <w:start w:val="1"/>
      <w:numFmt w:val="lowerRoman"/>
      <w:lvlText w:val="%3."/>
      <w:lvlJc w:val="right"/>
      <w:pPr>
        <w:tabs>
          <w:tab w:val="num" w:pos="0"/>
        </w:tabs>
        <w:ind w:left="1200" w:hanging="180"/>
      </w:pPr>
    </w:lvl>
    <w:lvl w:ilvl="3" w:tplc="917A5BC8">
      <w:start w:val="1"/>
      <w:numFmt w:val="decimal"/>
      <w:lvlText w:val="%4."/>
      <w:lvlJc w:val="left"/>
      <w:pPr>
        <w:tabs>
          <w:tab w:val="num" w:pos="0"/>
        </w:tabs>
        <w:ind w:left="1600" w:hanging="360"/>
      </w:pPr>
    </w:lvl>
    <w:lvl w:ilvl="4" w:tplc="69766776">
      <w:start w:val="1"/>
      <w:numFmt w:val="lowerLetter"/>
      <w:lvlText w:val="%5."/>
      <w:lvlJc w:val="left"/>
      <w:pPr>
        <w:tabs>
          <w:tab w:val="num" w:pos="0"/>
        </w:tabs>
        <w:ind w:left="2000" w:hanging="360"/>
      </w:pPr>
    </w:lvl>
    <w:lvl w:ilvl="5" w:tplc="6FF225D0">
      <w:start w:val="1"/>
      <w:numFmt w:val="lowerRoman"/>
      <w:lvlText w:val="%6."/>
      <w:lvlJc w:val="right"/>
      <w:pPr>
        <w:tabs>
          <w:tab w:val="num" w:pos="0"/>
        </w:tabs>
        <w:ind w:left="2400" w:hanging="180"/>
      </w:pPr>
    </w:lvl>
    <w:lvl w:ilvl="6" w:tplc="1EBA0E02">
      <w:start w:val="1"/>
      <w:numFmt w:val="decimal"/>
      <w:lvlText w:val="%7."/>
      <w:lvlJc w:val="left"/>
      <w:pPr>
        <w:tabs>
          <w:tab w:val="num" w:pos="0"/>
        </w:tabs>
        <w:ind w:left="2800" w:hanging="360"/>
      </w:pPr>
    </w:lvl>
    <w:lvl w:ilvl="7" w:tplc="C1DCC04C">
      <w:start w:val="1"/>
      <w:numFmt w:val="lowerLetter"/>
      <w:lvlText w:val="%8."/>
      <w:lvlJc w:val="left"/>
      <w:pPr>
        <w:tabs>
          <w:tab w:val="num" w:pos="0"/>
        </w:tabs>
        <w:ind w:left="3200" w:hanging="360"/>
      </w:pPr>
    </w:lvl>
    <w:lvl w:ilvl="8" w:tplc="C6D0D55C">
      <w:numFmt w:val="decimal"/>
      <w:lvlText w:val=""/>
      <w:lvlJc w:val="left"/>
      <w:pPr>
        <w:tabs>
          <w:tab w:val="num" w:pos="0"/>
        </w:tabs>
        <w:ind w:left="0" w:firstLine="0"/>
      </w:pPr>
    </w:lvl>
  </w:abstractNum>
  <w:abstractNum w:abstractNumId="32" w15:restartNumberingAfterBreak="0">
    <w:nsid w:val="00000020"/>
    <w:multiLevelType w:val="hybridMultilevel"/>
    <w:tmpl w:val="00000000"/>
    <w:lvl w:ilvl="0" w:tplc="B87E691E">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274AAA10">
      <w:start w:val="1"/>
      <w:numFmt w:val="bullet"/>
      <w:lvlText w:val="o"/>
      <w:lvlJc w:val="left"/>
      <w:pPr>
        <w:tabs>
          <w:tab w:val="num" w:pos="0"/>
        </w:tabs>
        <w:ind w:left="800" w:hanging="360"/>
      </w:pPr>
      <w:rPr>
        <w:rFonts w:ascii="Courier New" w:eastAsia="Courier New" w:hAnsi="Courier New" w:cs="Courier New"/>
      </w:rPr>
    </w:lvl>
    <w:lvl w:ilvl="2" w:tplc="C4AEC3F8">
      <w:start w:val="1"/>
      <w:numFmt w:val="bullet"/>
      <w:lvlText w:val="▪"/>
      <w:lvlJc w:val="left"/>
      <w:pPr>
        <w:tabs>
          <w:tab w:val="num" w:pos="0"/>
        </w:tabs>
        <w:ind w:left="1200" w:hanging="360"/>
      </w:pPr>
      <w:rPr>
        <w:rFonts w:ascii="Noto Sans Symbols" w:eastAsia="Noto Sans Symbols" w:hAnsi="Noto Sans Symbols" w:cs="Noto Sans Symbols"/>
      </w:rPr>
    </w:lvl>
    <w:lvl w:ilvl="3" w:tplc="8FE0F16C">
      <w:start w:val="1"/>
      <w:numFmt w:val="bullet"/>
      <w:lvlText w:val="●"/>
      <w:lvlJc w:val="left"/>
      <w:pPr>
        <w:tabs>
          <w:tab w:val="num" w:pos="0"/>
        </w:tabs>
        <w:ind w:left="1600" w:hanging="360"/>
      </w:pPr>
      <w:rPr>
        <w:rFonts w:ascii="Noto Sans Symbols" w:eastAsia="Noto Sans Symbols" w:hAnsi="Noto Sans Symbols" w:cs="Noto Sans Symbols"/>
      </w:rPr>
    </w:lvl>
    <w:lvl w:ilvl="4" w:tplc="509E0BD0">
      <w:start w:val="1"/>
      <w:numFmt w:val="bullet"/>
      <w:lvlText w:val="o"/>
      <w:lvlJc w:val="left"/>
      <w:pPr>
        <w:tabs>
          <w:tab w:val="num" w:pos="0"/>
        </w:tabs>
        <w:ind w:left="2000" w:hanging="360"/>
      </w:pPr>
      <w:rPr>
        <w:rFonts w:ascii="Courier New" w:eastAsia="Courier New" w:hAnsi="Courier New" w:cs="Courier New"/>
      </w:rPr>
    </w:lvl>
    <w:lvl w:ilvl="5" w:tplc="6A98ACBC">
      <w:start w:val="1"/>
      <w:numFmt w:val="bullet"/>
      <w:lvlText w:val="▪"/>
      <w:lvlJc w:val="left"/>
      <w:pPr>
        <w:tabs>
          <w:tab w:val="num" w:pos="0"/>
        </w:tabs>
        <w:ind w:left="2400" w:hanging="360"/>
      </w:pPr>
      <w:rPr>
        <w:rFonts w:ascii="Noto Sans Symbols" w:eastAsia="Noto Sans Symbols" w:hAnsi="Noto Sans Symbols" w:cs="Noto Sans Symbols"/>
      </w:rPr>
    </w:lvl>
    <w:lvl w:ilvl="6" w:tplc="29482F7A">
      <w:start w:val="1"/>
      <w:numFmt w:val="bullet"/>
      <w:lvlText w:val="●"/>
      <w:lvlJc w:val="left"/>
      <w:pPr>
        <w:tabs>
          <w:tab w:val="num" w:pos="0"/>
        </w:tabs>
        <w:ind w:left="2800" w:hanging="360"/>
      </w:pPr>
      <w:rPr>
        <w:rFonts w:ascii="Noto Sans Symbols" w:eastAsia="Noto Sans Symbols" w:hAnsi="Noto Sans Symbols" w:cs="Noto Sans Symbols"/>
      </w:rPr>
    </w:lvl>
    <w:lvl w:ilvl="7" w:tplc="E9E0EC64">
      <w:start w:val="1"/>
      <w:numFmt w:val="bullet"/>
      <w:lvlText w:val="o"/>
      <w:lvlJc w:val="left"/>
      <w:pPr>
        <w:tabs>
          <w:tab w:val="num" w:pos="0"/>
        </w:tabs>
        <w:ind w:left="3200" w:hanging="360"/>
      </w:pPr>
      <w:rPr>
        <w:rFonts w:ascii="Courier New" w:eastAsia="Courier New" w:hAnsi="Courier New" w:cs="Courier New"/>
      </w:rPr>
    </w:lvl>
    <w:lvl w:ilvl="8" w:tplc="6C58E026">
      <w:numFmt w:val="decimal"/>
      <w:lvlText w:val=""/>
      <w:lvlJc w:val="left"/>
      <w:pPr>
        <w:tabs>
          <w:tab w:val="num" w:pos="0"/>
        </w:tabs>
        <w:ind w:left="0" w:firstLine="0"/>
      </w:pPr>
    </w:lvl>
  </w:abstractNum>
  <w:abstractNum w:abstractNumId="33" w15:restartNumberingAfterBreak="0">
    <w:nsid w:val="00000021"/>
    <w:multiLevelType w:val="hybridMultilevel"/>
    <w:tmpl w:val="00000000"/>
    <w:lvl w:ilvl="0" w:tplc="F0021676">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242ADAA0">
      <w:start w:val="1"/>
      <w:numFmt w:val="bullet"/>
      <w:lvlText w:val="o"/>
      <w:lvlJc w:val="left"/>
      <w:pPr>
        <w:tabs>
          <w:tab w:val="num" w:pos="0"/>
        </w:tabs>
        <w:ind w:left="800" w:hanging="360"/>
      </w:pPr>
      <w:rPr>
        <w:rFonts w:ascii="Courier New" w:eastAsia="Courier New" w:hAnsi="Courier New" w:cs="Courier New"/>
      </w:rPr>
    </w:lvl>
    <w:lvl w:ilvl="2" w:tplc="B86EE04C">
      <w:start w:val="1"/>
      <w:numFmt w:val="bullet"/>
      <w:lvlText w:val="▪"/>
      <w:lvlJc w:val="left"/>
      <w:pPr>
        <w:tabs>
          <w:tab w:val="num" w:pos="0"/>
        </w:tabs>
        <w:ind w:left="1200" w:hanging="360"/>
      </w:pPr>
      <w:rPr>
        <w:rFonts w:ascii="Noto Sans Symbols" w:eastAsia="Noto Sans Symbols" w:hAnsi="Noto Sans Symbols" w:cs="Noto Sans Symbols"/>
      </w:rPr>
    </w:lvl>
    <w:lvl w:ilvl="3" w:tplc="5CBE490E">
      <w:start w:val="1"/>
      <w:numFmt w:val="bullet"/>
      <w:lvlText w:val="●"/>
      <w:lvlJc w:val="left"/>
      <w:pPr>
        <w:tabs>
          <w:tab w:val="num" w:pos="0"/>
        </w:tabs>
        <w:ind w:left="1600" w:hanging="360"/>
      </w:pPr>
      <w:rPr>
        <w:rFonts w:ascii="Noto Sans Symbols" w:eastAsia="Noto Sans Symbols" w:hAnsi="Noto Sans Symbols" w:cs="Noto Sans Symbols"/>
      </w:rPr>
    </w:lvl>
    <w:lvl w:ilvl="4" w:tplc="3328FCD6">
      <w:start w:val="1"/>
      <w:numFmt w:val="bullet"/>
      <w:lvlText w:val="o"/>
      <w:lvlJc w:val="left"/>
      <w:pPr>
        <w:tabs>
          <w:tab w:val="num" w:pos="0"/>
        </w:tabs>
        <w:ind w:left="2000" w:hanging="360"/>
      </w:pPr>
      <w:rPr>
        <w:rFonts w:ascii="Courier New" w:eastAsia="Courier New" w:hAnsi="Courier New" w:cs="Courier New"/>
      </w:rPr>
    </w:lvl>
    <w:lvl w:ilvl="5" w:tplc="26144508">
      <w:start w:val="1"/>
      <w:numFmt w:val="bullet"/>
      <w:lvlText w:val="▪"/>
      <w:lvlJc w:val="left"/>
      <w:pPr>
        <w:tabs>
          <w:tab w:val="num" w:pos="0"/>
        </w:tabs>
        <w:ind w:left="2400" w:hanging="360"/>
      </w:pPr>
      <w:rPr>
        <w:rFonts w:ascii="Noto Sans Symbols" w:eastAsia="Noto Sans Symbols" w:hAnsi="Noto Sans Symbols" w:cs="Noto Sans Symbols"/>
      </w:rPr>
    </w:lvl>
    <w:lvl w:ilvl="6" w:tplc="D4D47842">
      <w:start w:val="1"/>
      <w:numFmt w:val="bullet"/>
      <w:lvlText w:val="●"/>
      <w:lvlJc w:val="left"/>
      <w:pPr>
        <w:tabs>
          <w:tab w:val="num" w:pos="0"/>
        </w:tabs>
        <w:ind w:left="2800" w:hanging="360"/>
      </w:pPr>
      <w:rPr>
        <w:rFonts w:ascii="Noto Sans Symbols" w:eastAsia="Noto Sans Symbols" w:hAnsi="Noto Sans Symbols" w:cs="Noto Sans Symbols"/>
      </w:rPr>
    </w:lvl>
    <w:lvl w:ilvl="7" w:tplc="F0C2F8A4">
      <w:start w:val="1"/>
      <w:numFmt w:val="bullet"/>
      <w:lvlText w:val="o"/>
      <w:lvlJc w:val="left"/>
      <w:pPr>
        <w:tabs>
          <w:tab w:val="num" w:pos="0"/>
        </w:tabs>
        <w:ind w:left="3200" w:hanging="360"/>
      </w:pPr>
      <w:rPr>
        <w:rFonts w:ascii="Courier New" w:eastAsia="Courier New" w:hAnsi="Courier New" w:cs="Courier New"/>
      </w:rPr>
    </w:lvl>
    <w:lvl w:ilvl="8" w:tplc="50A67AEA">
      <w:numFmt w:val="decimal"/>
      <w:lvlText w:val=""/>
      <w:lvlJc w:val="left"/>
      <w:pPr>
        <w:tabs>
          <w:tab w:val="num" w:pos="0"/>
        </w:tabs>
        <w:ind w:left="0" w:firstLine="0"/>
      </w:pPr>
    </w:lvl>
  </w:abstractNum>
  <w:abstractNum w:abstractNumId="34" w15:restartNumberingAfterBreak="0">
    <w:nsid w:val="00000022"/>
    <w:multiLevelType w:val="hybridMultilevel"/>
    <w:tmpl w:val="00000000"/>
    <w:lvl w:ilvl="0" w:tplc="2C80A90E">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F5020BEE">
      <w:start w:val="1"/>
      <w:numFmt w:val="bullet"/>
      <w:lvlText w:val="o"/>
      <w:lvlJc w:val="left"/>
      <w:pPr>
        <w:tabs>
          <w:tab w:val="num" w:pos="0"/>
        </w:tabs>
        <w:ind w:left="800" w:hanging="360"/>
      </w:pPr>
      <w:rPr>
        <w:rFonts w:ascii="Courier New" w:eastAsia="Courier New" w:hAnsi="Courier New" w:cs="Courier New"/>
      </w:rPr>
    </w:lvl>
    <w:lvl w:ilvl="2" w:tplc="E6B2C814">
      <w:start w:val="1"/>
      <w:numFmt w:val="bullet"/>
      <w:lvlText w:val="▪"/>
      <w:lvlJc w:val="left"/>
      <w:pPr>
        <w:tabs>
          <w:tab w:val="num" w:pos="0"/>
        </w:tabs>
        <w:ind w:left="1200" w:hanging="360"/>
      </w:pPr>
      <w:rPr>
        <w:rFonts w:ascii="Noto Sans Symbols" w:eastAsia="Noto Sans Symbols" w:hAnsi="Noto Sans Symbols" w:cs="Noto Sans Symbols"/>
      </w:rPr>
    </w:lvl>
    <w:lvl w:ilvl="3" w:tplc="556C7190">
      <w:start w:val="1"/>
      <w:numFmt w:val="bullet"/>
      <w:lvlText w:val="●"/>
      <w:lvlJc w:val="left"/>
      <w:pPr>
        <w:tabs>
          <w:tab w:val="num" w:pos="0"/>
        </w:tabs>
        <w:ind w:left="1600" w:hanging="360"/>
      </w:pPr>
      <w:rPr>
        <w:rFonts w:ascii="Noto Sans Symbols" w:eastAsia="Noto Sans Symbols" w:hAnsi="Noto Sans Symbols" w:cs="Noto Sans Symbols"/>
      </w:rPr>
    </w:lvl>
    <w:lvl w:ilvl="4" w:tplc="1284AC96">
      <w:start w:val="1"/>
      <w:numFmt w:val="bullet"/>
      <w:lvlText w:val="o"/>
      <w:lvlJc w:val="left"/>
      <w:pPr>
        <w:tabs>
          <w:tab w:val="num" w:pos="0"/>
        </w:tabs>
        <w:ind w:left="2000" w:hanging="360"/>
      </w:pPr>
      <w:rPr>
        <w:rFonts w:ascii="Courier New" w:eastAsia="Courier New" w:hAnsi="Courier New" w:cs="Courier New"/>
      </w:rPr>
    </w:lvl>
    <w:lvl w:ilvl="5" w:tplc="709809B0">
      <w:start w:val="1"/>
      <w:numFmt w:val="bullet"/>
      <w:lvlText w:val="▪"/>
      <w:lvlJc w:val="left"/>
      <w:pPr>
        <w:tabs>
          <w:tab w:val="num" w:pos="0"/>
        </w:tabs>
        <w:ind w:left="2400" w:hanging="360"/>
      </w:pPr>
      <w:rPr>
        <w:rFonts w:ascii="Noto Sans Symbols" w:eastAsia="Noto Sans Symbols" w:hAnsi="Noto Sans Symbols" w:cs="Noto Sans Symbols"/>
      </w:rPr>
    </w:lvl>
    <w:lvl w:ilvl="6" w:tplc="FF38D570">
      <w:start w:val="1"/>
      <w:numFmt w:val="bullet"/>
      <w:lvlText w:val="●"/>
      <w:lvlJc w:val="left"/>
      <w:pPr>
        <w:tabs>
          <w:tab w:val="num" w:pos="0"/>
        </w:tabs>
        <w:ind w:left="2800" w:hanging="360"/>
      </w:pPr>
      <w:rPr>
        <w:rFonts w:ascii="Noto Sans Symbols" w:eastAsia="Noto Sans Symbols" w:hAnsi="Noto Sans Symbols" w:cs="Noto Sans Symbols"/>
      </w:rPr>
    </w:lvl>
    <w:lvl w:ilvl="7" w:tplc="A1B65A56">
      <w:start w:val="1"/>
      <w:numFmt w:val="bullet"/>
      <w:lvlText w:val="o"/>
      <w:lvlJc w:val="left"/>
      <w:pPr>
        <w:tabs>
          <w:tab w:val="num" w:pos="0"/>
        </w:tabs>
        <w:ind w:left="3200" w:hanging="360"/>
      </w:pPr>
      <w:rPr>
        <w:rFonts w:ascii="Courier New" w:eastAsia="Courier New" w:hAnsi="Courier New" w:cs="Courier New"/>
      </w:rPr>
    </w:lvl>
    <w:lvl w:ilvl="8" w:tplc="168071E4">
      <w:numFmt w:val="decimal"/>
      <w:lvlText w:val=""/>
      <w:lvlJc w:val="left"/>
      <w:pPr>
        <w:tabs>
          <w:tab w:val="num" w:pos="0"/>
        </w:tabs>
        <w:ind w:left="0" w:firstLine="0"/>
      </w:pPr>
    </w:lvl>
  </w:abstractNum>
  <w:abstractNum w:abstractNumId="35" w15:restartNumberingAfterBreak="0">
    <w:nsid w:val="00000023"/>
    <w:multiLevelType w:val="hybridMultilevel"/>
    <w:tmpl w:val="00000000"/>
    <w:lvl w:ilvl="0" w:tplc="D130D6C6">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2AFC89E6">
      <w:start w:val="1"/>
      <w:numFmt w:val="bullet"/>
      <w:lvlText w:val="o"/>
      <w:lvlJc w:val="left"/>
      <w:pPr>
        <w:tabs>
          <w:tab w:val="num" w:pos="0"/>
        </w:tabs>
        <w:ind w:left="800" w:hanging="360"/>
      </w:pPr>
      <w:rPr>
        <w:rFonts w:ascii="Courier New" w:eastAsia="Courier New" w:hAnsi="Courier New" w:cs="Courier New"/>
      </w:rPr>
    </w:lvl>
    <w:lvl w:ilvl="2" w:tplc="D664542C">
      <w:start w:val="1"/>
      <w:numFmt w:val="bullet"/>
      <w:lvlText w:val="▪"/>
      <w:lvlJc w:val="left"/>
      <w:pPr>
        <w:tabs>
          <w:tab w:val="num" w:pos="0"/>
        </w:tabs>
        <w:ind w:left="1200" w:hanging="360"/>
      </w:pPr>
      <w:rPr>
        <w:rFonts w:ascii="Noto Sans Symbols" w:eastAsia="Noto Sans Symbols" w:hAnsi="Noto Sans Symbols" w:cs="Noto Sans Symbols"/>
      </w:rPr>
    </w:lvl>
    <w:lvl w:ilvl="3" w:tplc="73AC2942">
      <w:start w:val="1"/>
      <w:numFmt w:val="bullet"/>
      <w:lvlText w:val="●"/>
      <w:lvlJc w:val="left"/>
      <w:pPr>
        <w:tabs>
          <w:tab w:val="num" w:pos="0"/>
        </w:tabs>
        <w:ind w:left="1600" w:hanging="360"/>
      </w:pPr>
      <w:rPr>
        <w:rFonts w:ascii="Noto Sans Symbols" w:eastAsia="Noto Sans Symbols" w:hAnsi="Noto Sans Symbols" w:cs="Noto Sans Symbols"/>
      </w:rPr>
    </w:lvl>
    <w:lvl w:ilvl="4" w:tplc="4D763402">
      <w:start w:val="1"/>
      <w:numFmt w:val="bullet"/>
      <w:lvlText w:val="o"/>
      <w:lvlJc w:val="left"/>
      <w:pPr>
        <w:tabs>
          <w:tab w:val="num" w:pos="0"/>
        </w:tabs>
        <w:ind w:left="2000" w:hanging="360"/>
      </w:pPr>
      <w:rPr>
        <w:rFonts w:ascii="Courier New" w:eastAsia="Courier New" w:hAnsi="Courier New" w:cs="Courier New"/>
      </w:rPr>
    </w:lvl>
    <w:lvl w:ilvl="5" w:tplc="7B420D7E">
      <w:start w:val="1"/>
      <w:numFmt w:val="bullet"/>
      <w:lvlText w:val="▪"/>
      <w:lvlJc w:val="left"/>
      <w:pPr>
        <w:tabs>
          <w:tab w:val="num" w:pos="0"/>
        </w:tabs>
        <w:ind w:left="2400" w:hanging="360"/>
      </w:pPr>
      <w:rPr>
        <w:rFonts w:ascii="Noto Sans Symbols" w:eastAsia="Noto Sans Symbols" w:hAnsi="Noto Sans Symbols" w:cs="Noto Sans Symbols"/>
      </w:rPr>
    </w:lvl>
    <w:lvl w:ilvl="6" w:tplc="11C88118">
      <w:start w:val="1"/>
      <w:numFmt w:val="bullet"/>
      <w:lvlText w:val="●"/>
      <w:lvlJc w:val="left"/>
      <w:pPr>
        <w:tabs>
          <w:tab w:val="num" w:pos="0"/>
        </w:tabs>
        <w:ind w:left="2800" w:hanging="360"/>
      </w:pPr>
      <w:rPr>
        <w:rFonts w:ascii="Noto Sans Symbols" w:eastAsia="Noto Sans Symbols" w:hAnsi="Noto Sans Symbols" w:cs="Noto Sans Symbols"/>
      </w:rPr>
    </w:lvl>
    <w:lvl w:ilvl="7" w:tplc="082CE650">
      <w:start w:val="1"/>
      <w:numFmt w:val="bullet"/>
      <w:lvlText w:val="o"/>
      <w:lvlJc w:val="left"/>
      <w:pPr>
        <w:tabs>
          <w:tab w:val="num" w:pos="0"/>
        </w:tabs>
        <w:ind w:left="3200" w:hanging="360"/>
      </w:pPr>
      <w:rPr>
        <w:rFonts w:ascii="Courier New" w:eastAsia="Courier New" w:hAnsi="Courier New" w:cs="Courier New"/>
      </w:rPr>
    </w:lvl>
    <w:lvl w:ilvl="8" w:tplc="23EC59F6">
      <w:numFmt w:val="decimal"/>
      <w:lvlText w:val=""/>
      <w:lvlJc w:val="left"/>
      <w:pPr>
        <w:tabs>
          <w:tab w:val="num" w:pos="0"/>
        </w:tabs>
        <w:ind w:left="0" w:firstLine="0"/>
      </w:pPr>
    </w:lvl>
  </w:abstractNum>
  <w:abstractNum w:abstractNumId="36" w15:restartNumberingAfterBreak="0">
    <w:nsid w:val="00000024"/>
    <w:multiLevelType w:val="hybridMultilevel"/>
    <w:tmpl w:val="00000000"/>
    <w:lvl w:ilvl="0" w:tplc="41C6D476">
      <w:start w:val="1"/>
      <w:numFmt w:val="bullet"/>
      <w:lvlRestart w:val="0"/>
      <w:lvlText w:val="●"/>
      <w:lvlJc w:val="left"/>
      <w:pPr>
        <w:tabs>
          <w:tab w:val="num" w:pos="0"/>
        </w:tabs>
        <w:ind w:left="400" w:hanging="360"/>
      </w:pPr>
      <w:rPr>
        <w:rFonts w:ascii="Noto Sans Symbols" w:eastAsia="Noto Sans Symbols" w:hAnsi="Noto Sans Symbols" w:cs="Noto Sans Symbols"/>
      </w:rPr>
    </w:lvl>
    <w:lvl w:ilvl="1" w:tplc="3FA4053C">
      <w:start w:val="1"/>
      <w:numFmt w:val="bullet"/>
      <w:lvlText w:val="o"/>
      <w:lvlJc w:val="left"/>
      <w:pPr>
        <w:tabs>
          <w:tab w:val="num" w:pos="0"/>
        </w:tabs>
        <w:ind w:left="800" w:hanging="360"/>
      </w:pPr>
      <w:rPr>
        <w:rFonts w:ascii="Courier New" w:eastAsia="Courier New" w:hAnsi="Courier New" w:cs="Courier New"/>
      </w:rPr>
    </w:lvl>
    <w:lvl w:ilvl="2" w:tplc="1C3227C0">
      <w:start w:val="1"/>
      <w:numFmt w:val="bullet"/>
      <w:lvlText w:val="▪"/>
      <w:lvlJc w:val="left"/>
      <w:pPr>
        <w:tabs>
          <w:tab w:val="num" w:pos="0"/>
        </w:tabs>
        <w:ind w:left="1200" w:hanging="360"/>
      </w:pPr>
      <w:rPr>
        <w:rFonts w:ascii="Noto Sans Symbols" w:eastAsia="Noto Sans Symbols" w:hAnsi="Noto Sans Symbols" w:cs="Noto Sans Symbols"/>
      </w:rPr>
    </w:lvl>
    <w:lvl w:ilvl="3" w:tplc="5D747D6A">
      <w:start w:val="1"/>
      <w:numFmt w:val="bullet"/>
      <w:lvlText w:val="●"/>
      <w:lvlJc w:val="left"/>
      <w:pPr>
        <w:tabs>
          <w:tab w:val="num" w:pos="0"/>
        </w:tabs>
        <w:ind w:left="1600" w:hanging="360"/>
      </w:pPr>
      <w:rPr>
        <w:rFonts w:ascii="Noto Sans Symbols" w:eastAsia="Noto Sans Symbols" w:hAnsi="Noto Sans Symbols" w:cs="Noto Sans Symbols"/>
      </w:rPr>
    </w:lvl>
    <w:lvl w:ilvl="4" w:tplc="CE2636E0">
      <w:start w:val="1"/>
      <w:numFmt w:val="bullet"/>
      <w:lvlText w:val="o"/>
      <w:lvlJc w:val="left"/>
      <w:pPr>
        <w:tabs>
          <w:tab w:val="num" w:pos="0"/>
        </w:tabs>
        <w:ind w:left="2000" w:hanging="360"/>
      </w:pPr>
      <w:rPr>
        <w:rFonts w:ascii="Courier New" w:eastAsia="Courier New" w:hAnsi="Courier New" w:cs="Courier New"/>
      </w:rPr>
    </w:lvl>
    <w:lvl w:ilvl="5" w:tplc="B73608FC">
      <w:start w:val="1"/>
      <w:numFmt w:val="bullet"/>
      <w:lvlText w:val="▪"/>
      <w:lvlJc w:val="left"/>
      <w:pPr>
        <w:tabs>
          <w:tab w:val="num" w:pos="0"/>
        </w:tabs>
        <w:ind w:left="2400" w:hanging="360"/>
      </w:pPr>
      <w:rPr>
        <w:rFonts w:ascii="Noto Sans Symbols" w:eastAsia="Noto Sans Symbols" w:hAnsi="Noto Sans Symbols" w:cs="Noto Sans Symbols"/>
      </w:rPr>
    </w:lvl>
    <w:lvl w:ilvl="6" w:tplc="F8FA1F1A">
      <w:start w:val="1"/>
      <w:numFmt w:val="bullet"/>
      <w:lvlText w:val="●"/>
      <w:lvlJc w:val="left"/>
      <w:pPr>
        <w:tabs>
          <w:tab w:val="num" w:pos="0"/>
        </w:tabs>
        <w:ind w:left="2800" w:hanging="360"/>
      </w:pPr>
      <w:rPr>
        <w:rFonts w:ascii="Noto Sans Symbols" w:eastAsia="Noto Sans Symbols" w:hAnsi="Noto Sans Symbols" w:cs="Noto Sans Symbols"/>
      </w:rPr>
    </w:lvl>
    <w:lvl w:ilvl="7" w:tplc="AC305C8A">
      <w:start w:val="1"/>
      <w:numFmt w:val="bullet"/>
      <w:lvlText w:val="o"/>
      <w:lvlJc w:val="left"/>
      <w:pPr>
        <w:tabs>
          <w:tab w:val="num" w:pos="0"/>
        </w:tabs>
        <w:ind w:left="3200" w:hanging="360"/>
      </w:pPr>
      <w:rPr>
        <w:rFonts w:ascii="Courier New" w:eastAsia="Courier New" w:hAnsi="Courier New" w:cs="Courier New"/>
      </w:rPr>
    </w:lvl>
    <w:lvl w:ilvl="8" w:tplc="99109B16">
      <w:numFmt w:val="decimal"/>
      <w:lvlText w:val=""/>
      <w:lvlJc w:val="left"/>
      <w:pPr>
        <w:tabs>
          <w:tab w:val="num" w:pos="0"/>
        </w:tabs>
        <w:ind w:left="0" w:firstLine="0"/>
      </w:pPr>
    </w:lvl>
  </w:abstractNum>
  <w:num w:numId="1" w16cid:durableId="2053116818">
    <w:abstractNumId w:val="10"/>
  </w:num>
  <w:num w:numId="2" w16cid:durableId="2113160946">
    <w:abstractNumId w:val="21"/>
  </w:num>
  <w:num w:numId="3" w16cid:durableId="1602688895">
    <w:abstractNumId w:val="31"/>
  </w:num>
  <w:num w:numId="4" w16cid:durableId="1191650077">
    <w:abstractNumId w:val="32"/>
  </w:num>
  <w:num w:numId="5" w16cid:durableId="254365852">
    <w:abstractNumId w:val="33"/>
  </w:num>
  <w:num w:numId="6" w16cid:durableId="1816987031">
    <w:abstractNumId w:val="34"/>
  </w:num>
  <w:num w:numId="7" w16cid:durableId="113722275">
    <w:abstractNumId w:val="35"/>
  </w:num>
  <w:num w:numId="8" w16cid:durableId="1534421771">
    <w:abstractNumId w:val="36"/>
  </w:num>
  <w:num w:numId="9" w16cid:durableId="1716199090">
    <w:abstractNumId w:val="0"/>
  </w:num>
  <w:num w:numId="10" w16cid:durableId="1514103841">
    <w:abstractNumId w:val="1"/>
  </w:num>
  <w:num w:numId="11" w16cid:durableId="657655247">
    <w:abstractNumId w:val="2"/>
  </w:num>
  <w:num w:numId="12" w16cid:durableId="35856273">
    <w:abstractNumId w:val="3"/>
  </w:num>
  <w:num w:numId="13" w16cid:durableId="1483156060">
    <w:abstractNumId w:val="4"/>
  </w:num>
  <w:num w:numId="14" w16cid:durableId="1519730286">
    <w:abstractNumId w:val="5"/>
  </w:num>
  <w:num w:numId="15" w16cid:durableId="109595762">
    <w:abstractNumId w:val="6"/>
  </w:num>
  <w:num w:numId="16" w16cid:durableId="2044939158">
    <w:abstractNumId w:val="7"/>
  </w:num>
  <w:num w:numId="17" w16cid:durableId="1294020898">
    <w:abstractNumId w:val="8"/>
  </w:num>
  <w:num w:numId="18" w16cid:durableId="579826656">
    <w:abstractNumId w:val="9"/>
  </w:num>
  <w:num w:numId="19" w16cid:durableId="47731674">
    <w:abstractNumId w:val="11"/>
  </w:num>
  <w:num w:numId="20" w16cid:durableId="1697536508">
    <w:abstractNumId w:val="12"/>
  </w:num>
  <w:num w:numId="21" w16cid:durableId="605187663">
    <w:abstractNumId w:val="13"/>
  </w:num>
  <w:num w:numId="22" w16cid:durableId="1922836025">
    <w:abstractNumId w:val="14"/>
  </w:num>
  <w:num w:numId="23" w16cid:durableId="952982123">
    <w:abstractNumId w:val="15"/>
  </w:num>
  <w:num w:numId="24" w16cid:durableId="641227217">
    <w:abstractNumId w:val="16"/>
  </w:num>
  <w:num w:numId="25" w16cid:durableId="1005744731">
    <w:abstractNumId w:val="17"/>
  </w:num>
  <w:num w:numId="26" w16cid:durableId="1664770978">
    <w:abstractNumId w:val="18"/>
  </w:num>
  <w:num w:numId="27" w16cid:durableId="1026978072">
    <w:abstractNumId w:val="19"/>
  </w:num>
  <w:num w:numId="28" w16cid:durableId="621378676">
    <w:abstractNumId w:val="20"/>
  </w:num>
  <w:num w:numId="29" w16cid:durableId="1631665357">
    <w:abstractNumId w:val="22"/>
  </w:num>
  <w:num w:numId="30" w16cid:durableId="1168792405">
    <w:abstractNumId w:val="23"/>
  </w:num>
  <w:num w:numId="31" w16cid:durableId="166486447">
    <w:abstractNumId w:val="24"/>
  </w:num>
  <w:num w:numId="32" w16cid:durableId="1811553697">
    <w:abstractNumId w:val="25"/>
  </w:num>
  <w:num w:numId="33" w16cid:durableId="1946689079">
    <w:abstractNumId w:val="26"/>
  </w:num>
  <w:num w:numId="34" w16cid:durableId="989288903">
    <w:abstractNumId w:val="27"/>
  </w:num>
  <w:num w:numId="35" w16cid:durableId="342050169">
    <w:abstractNumId w:val="28"/>
  </w:num>
  <w:num w:numId="36" w16cid:durableId="1536842156">
    <w:abstractNumId w:val="29"/>
  </w:num>
  <w:num w:numId="37" w16cid:durableId="161895200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43E"/>
    <w:rsid w:val="000B0C47"/>
    <w:rsid w:val="00A43F16"/>
    <w:rsid w:val="00F01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E90C6"/>
  <w15:docId w15:val="{603A3789-51B9-4646-947E-22571DC2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roid Sans" w:eastAsia="Droid Sans"/>
      <w:kern w:val="2"/>
      <w:sz w:val="21"/>
      <w:szCs w:val="21"/>
    </w:rPr>
  </w:style>
  <w:style w:type="paragraph" w:styleId="Heading1">
    <w:name w:val="heading 1"/>
    <w:basedOn w:val="Normal1"/>
    <w:next w:val="Normal1"/>
    <w:uiPriority w:val="9"/>
    <w:qFormat/>
    <w:pPr>
      <w:keepNext/>
      <w:keepLines/>
      <w:spacing w:before="480" w:after="120"/>
      <w:outlineLvl w:val="0"/>
    </w:pPr>
    <w:rPr>
      <w:b/>
      <w:bCs/>
      <w:sz w:val="48"/>
      <w:szCs w:val="48"/>
    </w:rPr>
  </w:style>
  <w:style w:type="paragraph" w:styleId="Heading2">
    <w:name w:val="heading 2"/>
    <w:basedOn w:val="Normal1"/>
    <w:next w:val="Normal1"/>
    <w:uiPriority w:val="9"/>
    <w:semiHidden/>
    <w:unhideWhenUsed/>
    <w:qFormat/>
    <w:pPr>
      <w:keepNext/>
      <w:keepLines/>
      <w:spacing w:before="360" w:after="80"/>
      <w:outlineLvl w:val="1"/>
    </w:pPr>
    <w:rPr>
      <w:b/>
      <w:bCs/>
      <w:sz w:val="36"/>
      <w:szCs w:val="36"/>
    </w:rPr>
  </w:style>
  <w:style w:type="paragraph" w:styleId="Heading3">
    <w:name w:val="heading 3"/>
    <w:basedOn w:val="Normal1"/>
    <w:next w:val="Normal1"/>
    <w:uiPriority w:val="9"/>
    <w:semiHidden/>
    <w:unhideWhenUsed/>
    <w:qFormat/>
    <w:pPr>
      <w:keepNext/>
      <w:keepLines/>
      <w:spacing w:before="280" w:after="80"/>
      <w:outlineLvl w:val="2"/>
    </w:pPr>
    <w:rPr>
      <w:b/>
      <w:bCs/>
      <w:sz w:val="28"/>
      <w:szCs w:val="28"/>
    </w:rPr>
  </w:style>
  <w:style w:type="paragraph" w:styleId="Heading4">
    <w:name w:val="heading 4"/>
    <w:basedOn w:val="Normal1"/>
    <w:next w:val="Normal1"/>
    <w:uiPriority w:val="9"/>
    <w:semiHidden/>
    <w:unhideWhenUsed/>
    <w:qFormat/>
    <w:pPr>
      <w:keepNext/>
      <w:keepLines/>
      <w:spacing w:before="240" w:after="40"/>
      <w:outlineLvl w:val="3"/>
    </w:pPr>
    <w:rPr>
      <w:b/>
      <w:bCs/>
    </w:rPr>
  </w:style>
  <w:style w:type="paragraph" w:styleId="Heading5">
    <w:name w:val="heading 5"/>
    <w:basedOn w:val="Normal1"/>
    <w:next w:val="Normal1"/>
    <w:uiPriority w:val="9"/>
    <w:semiHidden/>
    <w:unhideWhenUsed/>
    <w:qFormat/>
    <w:pPr>
      <w:keepNext/>
      <w:keepLines/>
      <w:spacing w:before="220" w:after="40"/>
      <w:outlineLvl w:val="4"/>
    </w:pPr>
    <w:rPr>
      <w:b/>
      <w:bCs/>
      <w:sz w:val="22"/>
      <w:szCs w:val="22"/>
    </w:rPr>
  </w:style>
  <w:style w:type="paragraph" w:styleId="Heading6">
    <w:name w:val="heading 6"/>
    <w:basedOn w:val="Normal1"/>
    <w:next w:val="Normal1"/>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160" w:line="278" w:lineRule="auto"/>
    </w:pPr>
    <w:rPr>
      <w:rFonts w:ascii="Aptos" w:eastAsia="Aptos" w:hAnsi="Aptos" w:cs="Aptos"/>
      <w:sz w:val="24"/>
      <w:szCs w:val="24"/>
      <w:lang w:val="en-IN"/>
    </w:rPr>
  </w:style>
  <w:style w:type="paragraph" w:styleId="Title">
    <w:name w:val="Title"/>
    <w:basedOn w:val="Normal1"/>
    <w:next w:val="Normal1"/>
    <w:uiPriority w:val="10"/>
    <w:qFormat/>
    <w:pPr>
      <w:keepNext/>
      <w:keepLines/>
      <w:spacing w:before="480" w:after="120"/>
    </w:pPr>
    <w:rPr>
      <w:b/>
      <w:bCs/>
      <w:sz w:val="72"/>
      <w:szCs w:val="72"/>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0B0C47"/>
    <w:rPr>
      <w:color w:val="467886" w:themeColor="hyperlink"/>
      <w:u w:val="single"/>
    </w:rPr>
  </w:style>
  <w:style w:type="character" w:styleId="UnresolvedMention">
    <w:name w:val="Unresolved Mention"/>
    <w:basedOn w:val="DefaultParagraphFont"/>
    <w:uiPriority w:val="99"/>
    <w:semiHidden/>
    <w:unhideWhenUsed/>
    <w:rsid w:val="000B0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wRbt8qXSWkpl0mFKaThAKoGRbLQAnJoZ/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n_gj-WkQrNldebhbFi01CkokSqg45HNv/view?usp=drivesd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S0586925</cp:lastModifiedBy>
  <cp:revision>1</cp:revision>
  <dcterms:created xsi:type="dcterms:W3CDTF">2026-03-08T11:30:00Z</dcterms:created>
  <dcterms:modified xsi:type="dcterms:W3CDTF">2026-03-08T11:33:00Z</dcterms:modified>
</cp:coreProperties>
</file>