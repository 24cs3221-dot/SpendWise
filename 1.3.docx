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300" distR="114300" simplePos="0" relativeHeight="10" behindDoc="1" locked="0" layoutInCell="1" hidden="0" allowOverlap="1">
            <wp:simplePos x="0" y="0"/>
            <wp:positionH relativeFrom="page">
              <wp:posOffset>0</wp:posOffset>
            </wp:positionH>
            <wp:positionV relativeFrom="page">
              <wp:posOffset>0</wp:posOffset>
            </wp:positionV>
            <wp:extent cx="7562849" cy="2268855"/>
            <wp:effectExtent l="0" t="0" r="0" b="0"/>
            <wp:wrapTopAndBottom/>
            <wp:docPr id="1" name="图片 1" descr="188f6843d-5bd6-4cfe-b4dd-2d3898a8f896.png"/>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7562849" cy="2268855"/>
                    </a:xfrm>
                    <a:prstGeom prst="rect"/>
                    <a:noFill/>
                    <a:ln w="12700" cmpd="sng" cap="flat">
                      <a:solidFill>
                        <a:srgbClr val="000000"/>
                      </a:solidFill>
                      <a:prstDash val="solid"/>
                      <a:round/>
                    </a:ln>
                  </pic:spPr>
                </pic:pic>
              </a:graphicData>
            </a:graphic>
          </wp:anchor>
        </w:drawing>
      </w:r>
    </w:p>
    <w:p>
      <w:pPr>
        <w:spacing w:before="120" w:after="120" w:line="336" w:lineRule="auto"/>
        <w:ind w:left="0" w:firstLine="0"/>
      </w:pPr>
      <w:r>
        <w:rPr>
          <w:rFonts w:ascii="Canva Sans Bold" w:eastAsia="Canva Sans Bold" w:cs="Canva Sans Bold" w:hAnsi="Canva Sans Bold"/>
          <w:b/>
          <w:bCs/>
          <w:color w:val="000000"/>
          <w:sz w:val="64"/>
          <w:szCs w:val="64"/>
          <w:rtl/>
        </w:rPr>
        <w:t>SpendWise Empathy Map Canvas</w:t>
      </w:r>
    </w:p>
    <w:p>
      <w:pPr>
        <w:spacing w:before="120" w:after="120" w:line="336" w:lineRule="auto"/>
        <w:ind w:left="0" w:firstLine="0"/>
      </w:pPr>
      <w:r>
        <w:rPr>
          <w:rFonts w:ascii="Canva Sans Bold" w:eastAsia="Canva Sans Bold" w:cs="Canva Sans Bold" w:hAnsi="Canva Sans Bold"/>
          <w:b/>
          <w:bCs/>
          <w:color w:val="000000"/>
          <w:sz w:val="36"/>
          <w:szCs w:val="36"/>
          <w:rtl/>
        </w:rPr>
        <w:t>Project Overview</w:t>
      </w:r>
    </w:p>
    <w:p>
      <w:pPr>
        <w:spacing w:before="120" w:after="120" w:line="336" w:lineRule="auto"/>
        <w:ind w:left="0" w:firstLine="0"/>
      </w:pPr>
      <w:r>
        <w:rPr>
          <w:rFonts w:ascii="Canva Sans Bold" w:eastAsia="Canva Sans Bold" w:cs="Canva Sans Bold" w:hAnsi="Canva Sans Bold"/>
          <w:b/>
          <w:bCs/>
          <w:color w:val="000000"/>
          <w:sz w:val="24"/>
          <w:szCs w:val="24"/>
          <w:rtl/>
        </w:rPr>
        <w:t>Date:</w:t>
      </w:r>
      <w:r>
        <w:rPr>
          <w:rFonts w:ascii="Canva Sans" w:eastAsia="Canva Sans" w:cs="Canva Sans" w:hAnsi="Canva Sans"/>
          <w:color w:val="000000"/>
          <w:sz w:val="24"/>
          <w:szCs w:val="24"/>
          <w:rtl/>
        </w:rPr>
        <w:t xml:space="preserve"> 10 March 2026 </w:t>
        <w:br/>
      </w:r>
      <w:r>
        <w:rPr>
          <w:rFonts w:ascii="Canva Sans Bold" w:eastAsia="Canva Sans Bold" w:cs="Canva Sans Bold" w:hAnsi="Canva Sans Bold"/>
          <w:b/>
          <w:bCs/>
          <w:color w:val="000000"/>
          <w:sz w:val="24"/>
          <w:szCs w:val="24"/>
          <w:rtl/>
        </w:rPr>
        <w:t xml:space="preserve">Team ID:69a6a96fc6a66470be1bd449 </w:t>
      </w:r>
      <w:bookmarkStart w:id="0" w:name="_GoBack"/>
      <w:bookmarkEnd w:id="0"/>
      <w:r>
        <w:rPr>
          <w:rFonts w:ascii="Canva Sans" w:eastAsia="Canva Sans" w:cs="Canva Sans" w:hAnsi="Canva Sans"/>
          <w:color w:val="000000"/>
          <w:sz w:val="24"/>
          <w:szCs w:val="24"/>
          <w:rtl/>
        </w:rPr>
        <w:t> </w:t>
        <w:br/>
      </w:r>
      <w:r>
        <w:rPr>
          <w:rFonts w:ascii="Canva Sans Bold" w:eastAsia="Canva Sans Bold" w:cs="Canva Sans Bold" w:hAnsi="Canva Sans Bold"/>
          <w:b/>
          <w:bCs/>
          <w:color w:val="000000"/>
          <w:sz w:val="24"/>
          <w:szCs w:val="24"/>
          <w:rtl/>
        </w:rPr>
        <w:t>Project Name:</w:t>
      </w:r>
      <w:r>
        <w:rPr>
          <w:rFonts w:ascii="Canva Sans" w:eastAsia="Canva Sans" w:cs="Canva Sans" w:hAnsi="Canva Sans"/>
          <w:color w:val="000000"/>
          <w:sz w:val="24"/>
          <w:szCs w:val="24"/>
          <w:rtl/>
        </w:rPr>
        <w:t xml:space="preserve"> SpendWise </w:t>
        <w:br/>
      </w:r>
      <w:r>
        <w:rPr>
          <w:rFonts w:ascii="Canva Sans Bold" w:eastAsia="Canva Sans Bold" w:cs="Canva Sans Bold" w:hAnsi="Canva Sans Bold"/>
          <w:b/>
          <w:bCs/>
          <w:color w:val="000000"/>
          <w:sz w:val="24"/>
          <w:szCs w:val="24"/>
          <w:rtl/>
        </w:rPr>
        <w:t>Team Members:</w:t>
      </w:r>
      <w:r>
        <w:rPr>
          <w:rFonts w:ascii="Canva Sans" w:eastAsia="Canva Sans" w:cs="Canva Sans" w:hAnsi="Canva Sans"/>
          <w:color w:val="000000"/>
          <w:sz w:val="24"/>
          <w:szCs w:val="24"/>
          <w:rtl/>
        </w:rPr>
        <w:t xml:space="preserve"> </w:t>
      </w:r>
      <w:r>
        <w:rPr>
          <w:rFonts w:ascii="Canva Sans" w:eastAsia="Canva Sans" w:cs="Canva Sans" w:hAnsi="Canva Sans"/>
          <w:sz w:val="24"/>
          <w:szCs w:val="24"/>
          <w:rtl/>
        </w:rPr>
        <w:t>4</w:t>
      </w:r>
      <w:r>
        <w:rPr>
          <w:rFonts w:ascii="Canva Sans" w:eastAsia="Canva Sans" w:cs="Canva Sans" w:hAnsi="Canva Sans"/>
          <w:color w:val="000000"/>
          <w:sz w:val="24"/>
          <w:szCs w:val="24"/>
          <w:rtl/>
        </w:rPr>
        <w:t> </w:t>
        <w:br/>
      </w:r>
      <w:r>
        <w:rPr>
          <w:rFonts w:ascii="Canva Sans Bold" w:eastAsia="Canva Sans Bold" w:cs="Canva Sans Bold" w:hAnsi="Canva Sans Bold"/>
          <w:b/>
          <w:bCs/>
          <w:color w:val="000000"/>
          <w:sz w:val="24"/>
          <w:szCs w:val="24"/>
          <w:rtl/>
        </w:rPr>
        <w:t>Maximum Marks:</w:t>
      </w:r>
      <w:r>
        <w:rPr>
          <w:rFonts w:ascii="Canva Sans" w:eastAsia="Canva Sans" w:cs="Canva Sans" w:hAnsi="Canva Sans"/>
          <w:color w:val="000000"/>
          <w:sz w:val="24"/>
          <w:szCs w:val="24"/>
          <w:rtl/>
        </w:rPr>
        <w:t xml:space="preserve"> 4 Marks</w:t>
      </w:r>
    </w:p>
    <w:p>
      <w:pPr>
        <w:spacing w:before="120" w:after="120" w:line="336" w:lineRule="auto"/>
        <w:ind w:left="0" w:firstLine="0"/>
      </w:pPr>
      <w:r>
        <w:rPr>
          <w:rFonts w:ascii="Canva Sans Bold" w:eastAsia="Canva Sans Bold" w:cs="Canva Sans Bold" w:hAnsi="Canva Sans Bold"/>
          <w:b/>
          <w:bCs/>
          <w:color w:val="000000"/>
          <w:sz w:val="36"/>
          <w:szCs w:val="36"/>
          <w:rtl/>
        </w:rPr>
        <w:t>Empathy Map Canvas</w:t>
      </w:r>
    </w:p>
    <w:p>
      <w:pPr>
        <w:spacing w:before="120" w:after="120" w:line="336" w:lineRule="auto"/>
        <w:ind w:left="0" w:firstLine="0"/>
      </w:pPr>
      <w:r>
        <w:rPr>
          <w:rFonts w:ascii="Canva Sans" w:eastAsia="Canva Sans" w:cs="Canva Sans" w:hAnsi="Canva Sans"/>
          <w:color w:val="000000"/>
          <w:sz w:val="24"/>
          <w:szCs w:val="24"/>
          <w:rtl/>
        </w:rPr>
        <w:t>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pPr>
        <w:spacing w:before="120" w:after="120" w:line="336" w:lineRule="auto"/>
        <w:ind w:left="0" w:firstLine="0"/>
      </w:pPr>
      <w:r>
        <w:rPr>
          <w:rFonts w:ascii="Canva Sans Bold" w:eastAsia="Canva Sans Bold" w:cs="Canva Sans Bold" w:hAnsi="Canva Sans Bold"/>
          <w:b/>
          <w:bCs/>
          <w:color w:val="000000"/>
          <w:sz w:val="28"/>
          <w:szCs w:val="28"/>
          <w:rtl/>
        </w:rPr>
        <w:t>Target User: Backend Development Beginners</w:t>
      </w:r>
    </w:p>
    <w:p>
      <w:pPr>
        <w:pBdr>
          <w:bottom w:val="single" w:sz="6" w:space="0" w:color="BFC3C8"/>
        </w:pBdr>
        <w:spacing w:before="120" w:after="120"/>
      </w:pPr>
    </w:p>
    <w:p>
      <w:pPr>
        <w:spacing w:before="120" w:after="120" w:line="336" w:lineRule="auto"/>
        <w:ind w:left="0" w:firstLine="0"/>
      </w:pPr>
      <w:r>
        <w:rPr>
          <w:rFonts w:ascii="Canva Sans Bold" w:eastAsia="Canva Sans Bold" w:cs="Canva Sans Bold" w:hAnsi="Canva Sans Bold"/>
          <w:b/>
          <w:bCs/>
          <w:color w:val="000000"/>
          <w:sz w:val="36"/>
          <w:szCs w:val="36"/>
          <w:rtl/>
        </w:rPr>
        <w:t>What They THINK</w:t>
      </w:r>
    </w:p>
    <w:p>
      <w:pPr>
        <w:numPr>
          <w:ilvl w:val="0"/>
          <w:numId w:val="1"/>
        </w:numPr>
        <w:spacing w:before="0" w:after="0" w:line="336" w:lineRule="auto"/>
        <w:ind w:left="400" w:hanging="360"/>
      </w:pPr>
      <w:r>
        <w:rPr>
          <w:rFonts w:ascii="Sansita" w:eastAsia="Sansita" w:cs="Sansita" w:hAnsi="Sansita"/>
          <w:i/>
          <w:iCs/>
          <w:color w:val="000000"/>
          <w:sz w:val="24"/>
          <w:szCs w:val="24"/>
          <w:rtl/>
        </w:rPr>
        <w:t>"I need to understand how APIs actually work in real applications"</w:t>
      </w:r>
    </w:p>
    <w:p>
      <w:pPr>
        <w:numPr>
          <w:ilvl w:val="0"/>
          <w:numId w:val="1"/>
        </w:numPr>
        <w:spacing w:before="0" w:after="0" w:line="336" w:lineRule="auto"/>
        <w:ind w:left="400" w:hanging="360"/>
      </w:pPr>
      <w:r>
        <w:rPr>
          <w:rFonts w:ascii="Sansita" w:eastAsia="Sansita" w:cs="Sansita" w:hAnsi="Sansita"/>
          <w:i/>
          <w:iCs/>
          <w:color w:val="000000"/>
          <w:sz w:val="24"/>
          <w:szCs w:val="24"/>
          <w:rtl/>
        </w:rPr>
        <w:t>"JWT authentication seems complicated, but I know it's important for security"</w:t>
      </w:r>
    </w:p>
    <w:p>
      <w:pPr>
        <w:numPr>
          <w:ilvl w:val="0"/>
          <w:numId w:val="1"/>
        </w:numPr>
        <w:spacing w:before="0" w:after="0" w:line="336" w:lineRule="auto"/>
        <w:ind w:left="400" w:hanging="360"/>
      </w:pPr>
      <w:r>
        <w:rPr>
          <w:rFonts w:ascii="Sansita" w:eastAsia="Sansita" w:cs="Sansita" w:hAnsi="Sansita"/>
          <w:i/>
          <w:iCs/>
          <w:color w:val="000000"/>
          <w:sz w:val="24"/>
          <w:szCs w:val="24"/>
          <w:rtl/>
        </w:rPr>
        <w:t>"MongoDB looks different from SQL databases I've seen before"</w:t>
      </w:r>
    </w:p>
    <w:p>
      <w:pPr>
        <w:numPr>
          <w:ilvl w:val="0"/>
          <w:numId w:val="1"/>
        </w:numPr>
        <w:spacing w:before="0" w:after="0" w:line="336" w:lineRule="auto"/>
        <w:ind w:left="400" w:hanging="360"/>
      </w:pPr>
      <w:r>
        <w:rPr>
          <w:rFonts w:ascii="Sansita" w:eastAsia="Sansita" w:cs="Sansita" w:hAnsi="Sansita"/>
          <w:i/>
          <w:iCs/>
          <w:color w:val="000000"/>
          <w:sz w:val="24"/>
          <w:szCs w:val="24"/>
          <w:rtl/>
        </w:rPr>
        <w:t>"I want to build something practical that I can show to potential employers"</w:t>
      </w:r>
    </w:p>
    <w:p>
      <w:pPr>
        <w:numPr>
          <w:ilvl w:val="0"/>
          <w:numId w:val="1"/>
        </w:numPr>
        <w:spacing w:before="0" w:after="0" w:line="336" w:lineRule="auto"/>
        <w:ind w:left="400" w:hanging="360"/>
      </w:pPr>
      <w:r>
        <w:rPr>
          <w:rFonts w:ascii="Sansita" w:eastAsia="Sansita" w:cs="Sansita" w:hAnsi="Sansita"/>
          <w:i/>
          <w:iCs/>
          <w:color w:val="000000"/>
          <w:sz w:val="24"/>
          <w:szCs w:val="24"/>
          <w:rtl/>
        </w:rPr>
        <w:t>"How do all these backend pieces fit together in a real project?"</w:t>
      </w:r>
    </w:p>
    <w:p>
      <w:pPr>
        <w:numPr>
          <w:ilvl w:val="0"/>
          <w:numId w:val="1"/>
        </w:numPr>
        <w:spacing w:before="0" w:after="0" w:line="336" w:lineRule="auto"/>
        <w:ind w:left="400" w:hanging="360"/>
      </w:pPr>
      <w:r>
        <w:rPr>
          <w:rFonts w:ascii="Sansita" w:eastAsia="Sansita" w:cs="Sansita" w:hAnsi="Sansita"/>
          <w:i/>
          <w:iCs/>
          <w:color w:val="000000"/>
          <w:sz w:val="24"/>
          <w:szCs w:val="24"/>
          <w:rtl/>
        </w:rPr>
        <w:t>"I hope this project will help me understand the full development cycle"</w:t>
      </w:r>
    </w:p>
    <w:p>
      <w:pPr>
        <w:spacing w:before="120" w:after="120" w:line="336" w:lineRule="auto"/>
        <w:ind w:left="0" w:firstLine="0"/>
      </w:pPr>
      <w:r>
        <w:rPr>
          <w:rFonts w:ascii="Canva Sans Bold" w:eastAsia="Canva Sans Bold" w:cs="Canva Sans Bold" w:hAnsi="Canva Sans Bold"/>
          <w:b/>
          <w:bCs/>
          <w:color w:val="000000"/>
          <w:sz w:val="36"/>
          <w:szCs w:val="36"/>
          <w:rtl/>
        </w:rPr>
        <w:t>What They FEEL</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Excited</w:t>
      </w:r>
      <w:r>
        <w:rPr>
          <w:rFonts w:ascii="Canva Sans" w:eastAsia="Canva Sans" w:cs="Canva Sans" w:hAnsi="Canva Sans"/>
          <w:color w:val="000000"/>
          <w:sz w:val="24"/>
          <w:szCs w:val="24"/>
          <w:rtl/>
        </w:rPr>
        <w:t xml:space="preserve"> about building their first complete backend application</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Overwhelmed</w:t>
      </w:r>
      <w:r>
        <w:rPr>
          <w:rFonts w:ascii="Canva Sans" w:eastAsia="Canva Sans" w:cs="Canva Sans" w:hAnsi="Canva Sans"/>
          <w:color w:val="000000"/>
          <w:sz w:val="24"/>
          <w:szCs w:val="24"/>
          <w:rtl/>
        </w:rPr>
        <w:t xml:space="preserve"> by the number of new technologies to learn simultaneously</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Curious</w:t>
      </w:r>
      <w:r>
        <w:rPr>
          <w:rFonts w:ascii="Canva Sans" w:eastAsia="Canva Sans" w:cs="Canva Sans" w:hAnsi="Canva Sans"/>
          <w:color w:val="000000"/>
          <w:sz w:val="24"/>
          <w:szCs w:val="24"/>
          <w:rtl/>
        </w:rPr>
        <w:t xml:space="preserve"> about how professional developers structure their code</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Anxious</w:t>
      </w:r>
      <w:r>
        <w:rPr>
          <w:rFonts w:ascii="Canva Sans" w:eastAsia="Canva Sans" w:cs="Canva Sans" w:hAnsi="Canva Sans"/>
          <w:color w:val="000000"/>
          <w:sz w:val="24"/>
          <w:szCs w:val="24"/>
          <w:rtl/>
        </w:rPr>
        <w:t xml:space="preserve"> about making mistakes or writing "bad" code</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Motivated</w:t>
      </w:r>
      <w:r>
        <w:rPr>
          <w:rFonts w:ascii="Canva Sans" w:eastAsia="Canva Sans" w:cs="Canva Sans" w:hAnsi="Canva Sans"/>
          <w:color w:val="000000"/>
          <w:sz w:val="24"/>
          <w:szCs w:val="24"/>
          <w:rtl/>
        </w:rPr>
        <w:t xml:space="preserve"> to create something useful and portfolio-worthy</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Frustrated</w:t>
      </w:r>
      <w:r>
        <w:rPr>
          <w:rFonts w:ascii="Canva Sans" w:eastAsia="Canva Sans" w:cs="Canva Sans" w:hAnsi="Canva Sans"/>
          <w:color w:val="000000"/>
          <w:sz w:val="24"/>
          <w:szCs w:val="24"/>
          <w:rtl/>
        </w:rPr>
        <w:t xml:space="preserve"> when documentation is too complex or assumes prior knowledge</w:t>
      </w:r>
    </w:p>
    <w:p>
      <w:pPr>
        <w:spacing w:before="120" w:after="120" w:line="336" w:lineRule="auto"/>
        <w:ind w:left="0" w:firstLine="0"/>
      </w:pPr>
      <w:r>
        <w:rPr>
          <w:rFonts w:ascii="Canva Sans Bold" w:eastAsia="Canva Sans Bold" w:cs="Canva Sans Bold" w:hAnsi="Canva Sans Bold"/>
          <w:b/>
          <w:bCs/>
          <w:color w:val="000000"/>
          <w:sz w:val="36"/>
          <w:szCs w:val="36"/>
          <w:rtl/>
        </w:rPr>
        <w:t>What They SEE</w:t>
      </w:r>
    </w:p>
    <w:p>
      <w:pPr>
        <w:numPr>
          <w:ilvl w:val="0"/>
          <w:numId w:val="3"/>
        </w:numPr>
        <w:spacing w:before="0" w:after="0" w:line="336" w:lineRule="auto"/>
        <w:ind w:left="400" w:hanging="360"/>
      </w:pPr>
      <w:r>
        <w:rPr>
          <w:rFonts w:ascii="Canva Sans" w:eastAsia="Canva Sans" w:cs="Canva Sans" w:hAnsi="Canva Sans"/>
          <w:color w:val="000000"/>
          <w:sz w:val="24"/>
          <w:szCs w:val="24"/>
          <w:rtl/>
        </w:rPr>
        <w:t>Complex tutorials that jump between different concepts</w:t>
      </w:r>
    </w:p>
    <w:p>
      <w:pPr>
        <w:numPr>
          <w:ilvl w:val="0"/>
          <w:numId w:val="3"/>
        </w:numPr>
        <w:spacing w:before="0" w:after="0" w:line="336" w:lineRule="auto"/>
        <w:ind w:left="400" w:hanging="360"/>
      </w:pPr>
      <w:r>
        <w:rPr>
          <w:rFonts w:ascii="Canva Sans" w:eastAsia="Canva Sans" w:cs="Canva Sans" w:hAnsi="Canva Sans"/>
          <w:color w:val="000000"/>
          <w:sz w:val="24"/>
          <w:szCs w:val="24"/>
          <w:rtl/>
        </w:rPr>
        <w:t>Job postings requiring "2+ years experience" for entry-level positions</w:t>
      </w:r>
    </w:p>
    <w:p>
      <w:pPr>
        <w:numPr>
          <w:ilvl w:val="0"/>
          <w:numId w:val="3"/>
        </w:numPr>
        <w:spacing w:before="0" w:after="0" w:line="336" w:lineRule="auto"/>
        <w:ind w:left="400" w:hanging="360"/>
      </w:pPr>
      <w:r>
        <w:rPr>
          <w:rFonts w:ascii="Canva Sans" w:eastAsia="Canva Sans" w:cs="Canva Sans" w:hAnsi="Canva Sans"/>
          <w:color w:val="000000"/>
          <w:sz w:val="24"/>
          <w:szCs w:val="24"/>
          <w:rtl/>
        </w:rPr>
        <w:t>GitHub repositories with intimidating codebases</w:t>
      </w:r>
    </w:p>
    <w:p>
      <w:pPr>
        <w:numPr>
          <w:ilvl w:val="0"/>
          <w:numId w:val="3"/>
        </w:numPr>
        <w:spacing w:before="0" w:after="0" w:line="336" w:lineRule="auto"/>
        <w:ind w:left="400" w:hanging="360"/>
      </w:pPr>
      <w:r>
        <w:rPr>
          <w:rFonts w:ascii="Canva Sans" w:eastAsia="Canva Sans" w:cs="Canva Sans" w:hAnsi="Canva Sans"/>
          <w:color w:val="000000"/>
          <w:sz w:val="24"/>
          <w:szCs w:val="24"/>
          <w:rtl/>
        </w:rPr>
        <w:t>Fellow students struggling with similar backend concepts</w:t>
      </w:r>
    </w:p>
    <w:p>
      <w:pPr>
        <w:numPr>
          <w:ilvl w:val="0"/>
          <w:numId w:val="3"/>
        </w:numPr>
        <w:spacing w:before="0" w:after="0" w:line="336" w:lineRule="auto"/>
        <w:ind w:left="400" w:hanging="360"/>
      </w:pPr>
      <w:r>
        <w:rPr>
          <w:rFonts w:ascii="Canva Sans" w:eastAsia="Canva Sans" w:cs="Canva Sans" w:hAnsi="Canva Sans"/>
          <w:color w:val="000000"/>
          <w:sz w:val="24"/>
          <w:szCs w:val="24"/>
          <w:rtl/>
        </w:rPr>
        <w:t>Online forums filled with advanced discussions they don't understand</w:t>
      </w:r>
    </w:p>
    <w:p>
      <w:pPr>
        <w:numPr>
          <w:ilvl w:val="0"/>
          <w:numId w:val="3"/>
        </w:numPr>
        <w:spacing w:before="0" w:after="0" w:line="336" w:lineRule="auto"/>
        <w:ind w:left="400" w:hanging="360"/>
      </w:pPr>
      <w:r>
        <w:rPr>
          <w:rFonts w:ascii="Canva Sans" w:eastAsia="Canva Sans" w:cs="Canva Sans" w:hAnsi="Canva Sans"/>
          <w:color w:val="000000"/>
          <w:sz w:val="24"/>
          <w:szCs w:val="24"/>
          <w:rtl/>
        </w:rPr>
        <w:t>Simple frontend projects but few beginner-friendly backend examples</w:t>
      </w:r>
    </w:p>
    <w:p>
      <w:pPr>
        <w:spacing w:before="120" w:after="120" w:line="336" w:lineRule="auto"/>
        <w:ind w:left="0" w:firstLine="0"/>
      </w:pPr>
      <w:r>
        <w:rPr>
          <w:rFonts w:ascii="Canva Sans Bold" w:eastAsia="Canva Sans Bold" w:cs="Canva Sans Bold" w:hAnsi="Canva Sans Bold"/>
          <w:b/>
          <w:bCs/>
          <w:color w:val="000000"/>
          <w:sz w:val="36"/>
          <w:szCs w:val="36"/>
          <w:rtl/>
        </w:rPr>
        <w:t>What They SAY &amp; DO</w:t>
      </w:r>
    </w:p>
    <w:p>
      <w:pPr>
        <w:spacing w:before="120" w:after="120" w:line="336" w:lineRule="auto"/>
        <w:ind w:left="0" w:firstLine="0"/>
      </w:pPr>
      <w:r>
        <w:rPr>
          <w:rFonts w:ascii="Canva Sans Bold" w:eastAsia="Canva Sans Bold" w:cs="Canva Sans Bold" w:hAnsi="Canva Sans Bold"/>
          <w:b/>
          <w:bCs/>
          <w:color w:val="000000"/>
          <w:sz w:val="28"/>
          <w:szCs w:val="28"/>
          <w:rtl/>
        </w:rPr>
        <w:t>Say:</w:t>
      </w:r>
    </w:p>
    <w:p>
      <w:pPr>
        <w:numPr>
          <w:ilvl w:val="0"/>
          <w:numId w:val="4"/>
        </w:numPr>
        <w:spacing w:before="0" w:after="0" w:line="336" w:lineRule="auto"/>
        <w:ind w:left="400" w:hanging="360"/>
      </w:pPr>
      <w:r>
        <w:rPr>
          <w:rFonts w:ascii="Sansita" w:eastAsia="Sansita" w:cs="Sansita" w:hAnsi="Sansita"/>
          <w:i/>
          <w:iCs/>
          <w:color w:val="000000"/>
          <w:sz w:val="24"/>
          <w:szCs w:val="24"/>
          <w:rtl/>
        </w:rPr>
        <w:t>"Can someone explain this in simpler terms?"</w:t>
      </w:r>
    </w:p>
    <w:p>
      <w:pPr>
        <w:numPr>
          <w:ilvl w:val="0"/>
          <w:numId w:val="4"/>
        </w:numPr>
        <w:spacing w:before="0" w:after="0" w:line="336" w:lineRule="auto"/>
        <w:ind w:left="400" w:hanging="360"/>
      </w:pPr>
      <w:r>
        <w:rPr>
          <w:rFonts w:ascii="Sansita" w:eastAsia="Sansita" w:cs="Sansita" w:hAnsi="Sansita"/>
          <w:i/>
          <w:iCs/>
          <w:color w:val="000000"/>
          <w:sz w:val="24"/>
          <w:szCs w:val="24"/>
          <w:rtl/>
        </w:rPr>
        <w:t>"I understand the theory, but how do I implement it?"</w:t>
      </w:r>
    </w:p>
    <w:p>
      <w:pPr>
        <w:numPr>
          <w:ilvl w:val="0"/>
          <w:numId w:val="4"/>
        </w:numPr>
        <w:spacing w:before="0" w:after="0" w:line="336" w:lineRule="auto"/>
        <w:ind w:left="400" w:hanging="360"/>
      </w:pPr>
      <w:r>
        <w:rPr>
          <w:rFonts w:ascii="Sansita" w:eastAsia="Sansita" w:cs="Sansita" w:hAnsi="Sansita"/>
          <w:i/>
          <w:iCs/>
          <w:color w:val="000000"/>
          <w:sz w:val="24"/>
          <w:szCs w:val="24"/>
          <w:rtl/>
        </w:rPr>
        <w:t>"What's the difference between authentication and authorization?"</w:t>
      </w:r>
    </w:p>
    <w:p>
      <w:pPr>
        <w:numPr>
          <w:ilvl w:val="0"/>
          <w:numId w:val="4"/>
        </w:numPr>
        <w:spacing w:before="0" w:after="0" w:line="336" w:lineRule="auto"/>
        <w:ind w:left="400" w:hanging="360"/>
      </w:pPr>
      <w:r>
        <w:rPr>
          <w:rFonts w:ascii="Sansita" w:eastAsia="Sansita" w:cs="Sansita" w:hAnsi="Sansita"/>
          <w:i/>
          <w:iCs/>
          <w:color w:val="000000"/>
          <w:sz w:val="24"/>
          <w:szCs w:val="24"/>
          <w:rtl/>
        </w:rPr>
        <w:t>"Why isn't my API endpoint working?"</w:t>
      </w:r>
    </w:p>
    <w:p>
      <w:pPr>
        <w:numPr>
          <w:ilvl w:val="0"/>
          <w:numId w:val="4"/>
        </w:numPr>
        <w:spacing w:before="0" w:after="0" w:line="336" w:lineRule="auto"/>
        <w:ind w:left="400" w:hanging="360"/>
      </w:pPr>
      <w:r>
        <w:rPr>
          <w:rFonts w:ascii="Sansita" w:eastAsia="Sansita" w:cs="Sansita" w:hAnsi="Sansita"/>
          <w:i/>
          <w:iCs/>
          <w:color w:val="000000"/>
          <w:sz w:val="24"/>
          <w:szCs w:val="24"/>
          <w:rtl/>
        </w:rPr>
        <w:t>"How do I structure my project folders properly?"</w:t>
      </w:r>
    </w:p>
    <w:p>
      <w:pPr>
        <w:spacing w:before="120" w:after="120" w:line="336" w:lineRule="auto"/>
        <w:ind w:left="0" w:firstLine="0"/>
      </w:pPr>
      <w:r>
        <w:rPr>
          <w:rFonts w:ascii="Canva Sans Bold" w:eastAsia="Canva Sans Bold" w:cs="Canva Sans Bold" w:hAnsi="Canva Sans Bold"/>
          <w:b/>
          <w:bCs/>
          <w:color w:val="000000"/>
          <w:sz w:val="28"/>
          <w:szCs w:val="28"/>
          <w:rtl/>
        </w:rPr>
        <w:t>Do:</w:t>
      </w:r>
    </w:p>
    <w:p>
      <w:pPr>
        <w:numPr>
          <w:ilvl w:val="0"/>
          <w:numId w:val="5"/>
        </w:numPr>
        <w:spacing w:before="0" w:after="0" w:line="336" w:lineRule="auto"/>
        <w:ind w:left="400" w:hanging="360"/>
      </w:pPr>
      <w:r>
        <w:rPr>
          <w:rFonts w:ascii="Canva Sans" w:eastAsia="Canva Sans" w:cs="Canva Sans" w:hAnsi="Canva Sans"/>
          <w:color w:val="000000"/>
          <w:sz w:val="24"/>
          <w:szCs w:val="24"/>
          <w:rtl/>
        </w:rPr>
        <w:t>Copy-paste code from tutorials without fully understanding it</w:t>
      </w:r>
    </w:p>
    <w:p>
      <w:pPr>
        <w:numPr>
          <w:ilvl w:val="0"/>
          <w:numId w:val="5"/>
        </w:numPr>
        <w:spacing w:before="0" w:after="0" w:line="336" w:lineRule="auto"/>
        <w:ind w:left="400" w:hanging="360"/>
      </w:pPr>
      <w:r>
        <w:rPr>
          <w:rFonts w:ascii="Canva Sans" w:eastAsia="Canva Sans" w:cs="Canva Sans" w:hAnsi="Canva Sans"/>
          <w:color w:val="000000"/>
          <w:sz w:val="24"/>
          <w:szCs w:val="24"/>
          <w:rtl/>
        </w:rPr>
        <w:t>Spend hours debugging simple syntax errors</w:t>
      </w:r>
    </w:p>
    <w:p>
      <w:pPr>
        <w:numPr>
          <w:ilvl w:val="0"/>
          <w:numId w:val="5"/>
        </w:numPr>
        <w:spacing w:before="0" w:after="0" w:line="336" w:lineRule="auto"/>
        <w:ind w:left="400" w:hanging="360"/>
      </w:pPr>
      <w:r>
        <w:rPr>
          <w:rFonts w:ascii="Canva Sans" w:eastAsia="Canva Sans" w:cs="Canva Sans" w:hAnsi="Canva Sans"/>
          <w:color w:val="000000"/>
          <w:sz w:val="24"/>
          <w:szCs w:val="24"/>
          <w:rtl/>
        </w:rPr>
        <w:t>Search for "beginner-friendly" tutorials and examples</w:t>
      </w:r>
    </w:p>
    <w:p>
      <w:pPr>
        <w:numPr>
          <w:ilvl w:val="0"/>
          <w:numId w:val="5"/>
        </w:numPr>
        <w:spacing w:before="0" w:after="0" w:line="336" w:lineRule="auto"/>
        <w:ind w:left="400" w:hanging="360"/>
      </w:pPr>
      <w:r>
        <w:rPr>
          <w:rFonts w:ascii="Canva Sans" w:eastAsia="Canva Sans" w:cs="Canva Sans" w:hAnsi="Canva Sans"/>
          <w:color w:val="000000"/>
          <w:sz w:val="24"/>
          <w:szCs w:val="24"/>
          <w:rtl/>
        </w:rPr>
        <w:t>Ask questions in student forums and Discord servers</w:t>
      </w:r>
    </w:p>
    <w:p>
      <w:pPr>
        <w:numPr>
          <w:ilvl w:val="0"/>
          <w:numId w:val="5"/>
        </w:numPr>
        <w:spacing w:before="0" w:after="0" w:line="336" w:lineRule="auto"/>
        <w:ind w:left="400" w:hanging="360"/>
      </w:pPr>
      <w:r>
        <w:rPr>
          <w:rFonts w:ascii="Canva Sans" w:eastAsia="Canva Sans" w:cs="Canva Sans" w:hAnsi="Canva Sans"/>
          <w:color w:val="000000"/>
          <w:sz w:val="24"/>
          <w:szCs w:val="24"/>
          <w:rtl/>
        </w:rPr>
        <w:t>Start multiple small projects but struggle to complete them</w:t>
      </w:r>
    </w:p>
    <w:p>
      <w:pPr>
        <w:numPr>
          <w:ilvl w:val="0"/>
          <w:numId w:val="5"/>
        </w:numPr>
        <w:spacing w:before="0" w:after="0" w:line="336" w:lineRule="auto"/>
        <w:ind w:left="400" w:hanging="360"/>
      </w:pPr>
      <w:r>
        <w:rPr>
          <w:rFonts w:ascii="Canva Sans" w:eastAsia="Canva Sans" w:cs="Canva Sans" w:hAnsi="Canva Sans"/>
          <w:color w:val="000000"/>
          <w:sz w:val="24"/>
          <w:szCs w:val="24"/>
          <w:rtl/>
        </w:rPr>
        <w:t>Compare their progress to more experienced developers</w:t>
      </w:r>
    </w:p>
    <w:p>
      <w:pPr>
        <w:pBdr>
          <w:bottom w:val="single" w:sz="6" w:space="0" w:color="BFC3C8"/>
        </w:pBdr>
        <w:spacing w:before="120" w:after="120"/>
      </w:pPr>
    </w:p>
    <w:p>
      <w:pPr>
        <w:spacing w:before="120" w:after="120" w:line="336" w:lineRule="auto"/>
        <w:ind w:left="0" w:firstLine="0"/>
      </w:pPr>
      <w:r>
        <w:rPr>
          <w:rFonts w:ascii="Canva Sans Bold" w:eastAsia="Canva Sans Bold" w:cs="Canva Sans Bold" w:hAnsi="Canva Sans Bold"/>
          <w:b/>
          <w:bCs/>
          <w:color w:val="000000"/>
          <w:sz w:val="36"/>
          <w:szCs w:val="36"/>
          <w:rtl/>
        </w:rPr>
        <w:t>Pain Points</w:t>
      </w:r>
    </w:p>
    <w:p>
      <w:pPr>
        <w:numPr>
          <w:ilvl w:val="0"/>
          <w:numId w:val="6"/>
        </w:numPr>
        <w:spacing w:before="0" w:after="0" w:line="336" w:lineRule="auto"/>
        <w:ind w:left="400" w:hanging="360"/>
      </w:pPr>
      <w:r>
        <w:rPr>
          <w:rFonts w:ascii="Canva Sans Bold" w:eastAsia="Canva Sans Bold" w:cs="Canva Sans Bold" w:hAnsi="Canva Sans Bold"/>
          <w:b/>
          <w:bCs/>
          <w:color w:val="000000"/>
          <w:sz w:val="24"/>
          <w:szCs w:val="24"/>
          <w:rtl/>
        </w:rPr>
        <w:t>Information Overload:</w:t>
      </w:r>
      <w:r>
        <w:rPr>
          <w:rFonts w:ascii="Canva Sans" w:eastAsia="Canva Sans" w:cs="Canva Sans" w:hAnsi="Canva Sans"/>
          <w:color w:val="000000"/>
          <w:sz w:val="24"/>
          <w:szCs w:val="24"/>
          <w:rtl/>
        </w:rPr>
        <w:t xml:space="preserve"> Too many concepts introduced at once</w:t>
      </w:r>
    </w:p>
    <w:p>
      <w:pPr>
        <w:numPr>
          <w:ilvl w:val="0"/>
          <w:numId w:val="6"/>
        </w:numPr>
        <w:spacing w:before="0" w:after="0" w:line="336" w:lineRule="auto"/>
        <w:ind w:left="400" w:hanging="360"/>
      </w:pPr>
      <w:r>
        <w:rPr>
          <w:rFonts w:ascii="Canva Sans Bold" w:eastAsia="Canva Sans Bold" w:cs="Canva Sans Bold" w:hAnsi="Canva Sans Bold"/>
          <w:b/>
          <w:bCs/>
          <w:color w:val="000000"/>
          <w:sz w:val="24"/>
          <w:szCs w:val="24"/>
          <w:rtl/>
        </w:rPr>
        <w:t>Lack of Context:</w:t>
      </w:r>
      <w:r>
        <w:rPr>
          <w:rFonts w:ascii="Canva Sans" w:eastAsia="Canva Sans" w:cs="Canva Sans" w:hAnsi="Canva Sans"/>
          <w:color w:val="000000"/>
          <w:sz w:val="24"/>
          <w:szCs w:val="24"/>
          <w:rtl/>
        </w:rPr>
        <w:t xml:space="preserve"> Understanding individual pieces but not how they connect</w:t>
      </w:r>
    </w:p>
    <w:p>
      <w:pPr>
        <w:numPr>
          <w:ilvl w:val="0"/>
          <w:numId w:val="6"/>
        </w:numPr>
        <w:spacing w:before="0" w:after="0" w:line="336" w:lineRule="auto"/>
        <w:ind w:left="400" w:hanging="360"/>
      </w:pPr>
      <w:r>
        <w:rPr>
          <w:rFonts w:ascii="Canva Sans Bold" w:eastAsia="Canva Sans Bold" w:cs="Canva Sans Bold" w:hAnsi="Canva Sans Bold"/>
          <w:b/>
          <w:bCs/>
          <w:color w:val="000000"/>
          <w:sz w:val="24"/>
          <w:szCs w:val="24"/>
          <w:rtl/>
        </w:rPr>
        <w:t>Complex Examples:</w:t>
      </w:r>
      <w:r>
        <w:rPr>
          <w:rFonts w:ascii="Canva Sans" w:eastAsia="Canva Sans" w:cs="Canva Sans" w:hAnsi="Canva Sans"/>
          <w:color w:val="000000"/>
          <w:sz w:val="24"/>
          <w:szCs w:val="24"/>
          <w:rtl/>
        </w:rPr>
        <w:t xml:space="preserve"> Most tutorials use overly complicated scenarios</w:t>
      </w:r>
    </w:p>
    <w:p>
      <w:pPr>
        <w:numPr>
          <w:ilvl w:val="0"/>
          <w:numId w:val="6"/>
        </w:numPr>
        <w:spacing w:before="0" w:after="0" w:line="336" w:lineRule="auto"/>
        <w:ind w:left="400" w:hanging="360"/>
      </w:pPr>
      <w:r>
        <w:rPr>
          <w:rFonts w:ascii="Canva Sans Bold" w:eastAsia="Canva Sans Bold" w:cs="Canva Sans Bold" w:hAnsi="Canva Sans Bold"/>
          <w:b/>
          <w:bCs/>
          <w:color w:val="000000"/>
          <w:sz w:val="24"/>
          <w:szCs w:val="24"/>
          <w:rtl/>
        </w:rPr>
        <w:t>Setup Difficulties:</w:t>
      </w:r>
      <w:r>
        <w:rPr>
          <w:rFonts w:ascii="Canva Sans" w:eastAsia="Canva Sans" w:cs="Canva Sans" w:hAnsi="Canva Sans"/>
          <w:color w:val="000000"/>
          <w:sz w:val="24"/>
          <w:szCs w:val="24"/>
          <w:rtl/>
        </w:rPr>
        <w:t xml:space="preserve"> Struggling with environment configuration and dependencies</w:t>
      </w:r>
    </w:p>
    <w:p>
      <w:pPr>
        <w:numPr>
          <w:ilvl w:val="0"/>
          <w:numId w:val="6"/>
        </w:numPr>
        <w:spacing w:before="0" w:after="0" w:line="336" w:lineRule="auto"/>
        <w:ind w:left="400" w:hanging="360"/>
      </w:pPr>
      <w:r>
        <w:rPr>
          <w:rFonts w:ascii="Canva Sans Bold" w:eastAsia="Canva Sans Bold" w:cs="Canva Sans Bold" w:hAnsi="Canva Sans Bold"/>
          <w:b/>
          <w:bCs/>
          <w:color w:val="000000"/>
          <w:sz w:val="24"/>
          <w:szCs w:val="24"/>
          <w:rtl/>
        </w:rPr>
        <w:t>Security Confusion:</w:t>
      </w:r>
      <w:r>
        <w:rPr>
          <w:rFonts w:ascii="Canva Sans" w:eastAsia="Canva Sans" w:cs="Canva Sans" w:hAnsi="Canva Sans"/>
          <w:color w:val="000000"/>
          <w:sz w:val="24"/>
          <w:szCs w:val="24"/>
          <w:rtl/>
        </w:rPr>
        <w:t xml:space="preserve"> Not understanding when and why to implement certain security measures</w:t>
      </w:r>
    </w:p>
    <w:p>
      <w:pPr>
        <w:spacing w:before="120" w:after="120" w:line="336" w:lineRule="auto"/>
        <w:ind w:left="0" w:firstLine="0"/>
      </w:pPr>
      <w:r>
        <w:rPr>
          <w:rFonts w:ascii="Canva Sans Bold" w:eastAsia="Canva Sans Bold" w:cs="Canva Sans Bold" w:hAnsi="Canva Sans Bold"/>
          <w:b/>
          <w:bCs/>
          <w:color w:val="000000"/>
          <w:sz w:val="36"/>
          <w:szCs w:val="36"/>
          <w:rtl/>
        </w:rPr>
        <w:t>Gains &amp; Motivations</w:t>
      </w:r>
    </w:p>
    <w:p>
      <w:pPr>
        <w:numPr>
          <w:ilvl w:val="0"/>
          <w:numId w:val="7"/>
        </w:numPr>
        <w:spacing w:before="0" w:after="0" w:line="336" w:lineRule="auto"/>
        <w:ind w:left="400" w:hanging="360"/>
      </w:pPr>
      <w:r>
        <w:rPr>
          <w:rFonts w:ascii="Canva Sans Bold" w:eastAsia="Canva Sans Bold" w:cs="Canva Sans Bold" w:hAnsi="Canva Sans Bold"/>
          <w:b/>
          <w:bCs/>
          <w:color w:val="000000"/>
          <w:sz w:val="24"/>
          <w:szCs w:val="24"/>
          <w:rtl/>
        </w:rPr>
        <w:t>Practical Skills:</w:t>
      </w:r>
      <w:r>
        <w:rPr>
          <w:rFonts w:ascii="Canva Sans" w:eastAsia="Canva Sans" w:cs="Canva Sans" w:hAnsi="Canva Sans"/>
          <w:color w:val="000000"/>
          <w:sz w:val="24"/>
          <w:szCs w:val="24"/>
          <w:rtl/>
        </w:rPr>
        <w:t xml:space="preserve"> Want to build real-world applicable projects</w:t>
      </w:r>
    </w:p>
    <w:p>
      <w:pPr>
        <w:numPr>
          <w:ilvl w:val="0"/>
          <w:numId w:val="7"/>
        </w:numPr>
        <w:spacing w:before="0" w:after="0" w:line="336" w:lineRule="auto"/>
        <w:ind w:left="400" w:hanging="360"/>
      </w:pPr>
      <w:r>
        <w:rPr>
          <w:rFonts w:ascii="Canva Sans Bold" w:eastAsia="Canva Sans Bold" w:cs="Canva Sans Bold" w:hAnsi="Canva Sans Bold"/>
          <w:b/>
          <w:bCs/>
          <w:color w:val="000000"/>
          <w:sz w:val="24"/>
          <w:szCs w:val="24"/>
          <w:rtl/>
        </w:rPr>
        <w:t>Portfolio Development:</w:t>
      </w:r>
      <w:r>
        <w:rPr>
          <w:rFonts w:ascii="Canva Sans" w:eastAsia="Canva Sans" w:cs="Canva Sans" w:hAnsi="Canva Sans"/>
          <w:color w:val="000000"/>
          <w:sz w:val="24"/>
          <w:szCs w:val="24"/>
          <w:rtl/>
        </w:rPr>
        <w:t xml:space="preserve"> Need projects to showcase to employers</w:t>
      </w:r>
    </w:p>
    <w:p>
      <w:pPr>
        <w:numPr>
          <w:ilvl w:val="0"/>
          <w:numId w:val="7"/>
        </w:numPr>
        <w:spacing w:before="0" w:after="0" w:line="336" w:lineRule="auto"/>
        <w:ind w:left="400" w:hanging="360"/>
      </w:pPr>
      <w:r>
        <w:rPr>
          <w:rFonts w:ascii="Canva Sans Bold" w:eastAsia="Canva Sans Bold" w:cs="Canva Sans Bold" w:hAnsi="Canva Sans Bold"/>
          <w:b/>
          <w:bCs/>
          <w:color w:val="000000"/>
          <w:sz w:val="24"/>
          <w:szCs w:val="24"/>
          <w:rtl/>
        </w:rPr>
        <w:t>Confidence Building:</w:t>
      </w:r>
      <w:r>
        <w:rPr>
          <w:rFonts w:ascii="Canva Sans" w:eastAsia="Canva Sans" w:cs="Canva Sans" w:hAnsi="Canva Sans"/>
          <w:color w:val="000000"/>
          <w:sz w:val="24"/>
          <w:szCs w:val="24"/>
          <w:rtl/>
        </w:rPr>
        <w:t xml:space="preserve"> Desire to feel competent in backend development</w:t>
      </w:r>
    </w:p>
    <w:p>
      <w:pPr>
        <w:numPr>
          <w:ilvl w:val="0"/>
          <w:numId w:val="7"/>
        </w:numPr>
        <w:spacing w:before="0" w:after="0" w:line="336" w:lineRule="auto"/>
        <w:ind w:left="400" w:hanging="360"/>
      </w:pPr>
      <w:r>
        <w:rPr>
          <w:rFonts w:ascii="Canva Sans Bold" w:eastAsia="Canva Sans Bold" w:cs="Canva Sans Bold" w:hAnsi="Canva Sans Bold"/>
          <w:b/>
          <w:bCs/>
          <w:color w:val="000000"/>
          <w:sz w:val="24"/>
          <w:szCs w:val="24"/>
          <w:rtl/>
        </w:rPr>
        <w:t>Career Preparation:</w:t>
      </w:r>
      <w:r>
        <w:rPr>
          <w:rFonts w:ascii="Canva Sans" w:eastAsia="Canva Sans" w:cs="Canva Sans" w:hAnsi="Canva Sans"/>
          <w:color w:val="000000"/>
          <w:sz w:val="24"/>
          <w:szCs w:val="24"/>
          <w:rtl/>
        </w:rPr>
        <w:t xml:space="preserve"> Understanding industry-standard practices and tools</w:t>
      </w:r>
    </w:p>
    <w:p>
      <w:pPr>
        <w:numPr>
          <w:ilvl w:val="0"/>
          <w:numId w:val="7"/>
        </w:numPr>
        <w:spacing w:before="0" w:after="0" w:line="336" w:lineRule="auto"/>
        <w:ind w:left="400" w:hanging="360"/>
      </w:pPr>
      <w:r>
        <w:rPr>
          <w:rFonts w:ascii="Canva Sans Bold" w:eastAsia="Canva Sans Bold" w:cs="Canva Sans Bold" w:hAnsi="Canva Sans Bold"/>
          <w:b/>
          <w:bCs/>
          <w:color w:val="000000"/>
          <w:sz w:val="24"/>
          <w:szCs w:val="24"/>
          <w:rtl/>
        </w:rPr>
        <w:t>Problem-Solving:</w:t>
      </w:r>
      <w:r>
        <w:rPr>
          <w:rFonts w:ascii="Canva Sans" w:eastAsia="Canva Sans" w:cs="Canva Sans" w:hAnsi="Canva Sans"/>
          <w:color w:val="000000"/>
          <w:sz w:val="24"/>
          <w:szCs w:val="24"/>
          <w:rtl/>
        </w:rPr>
        <w:t xml:space="preserve"> Learning to debug and troubleshoot independently</w:t>
      </w:r>
    </w:p>
    <w:p>
      <w:pPr>
        <w:pBdr>
          <w:bottom w:val="single" w:sz="6" w:space="0" w:color="BFC3C8"/>
        </w:pBdr>
        <w:spacing w:before="120" w:after="120"/>
      </w:pPr>
    </w:p>
    <w:p>
      <w:pPr>
        <w:spacing w:before="120" w:after="120" w:line="336" w:lineRule="auto"/>
        <w:ind w:left="0" w:firstLine="0"/>
      </w:pPr>
      <w:r>
        <w:rPr>
          <w:rFonts w:ascii="Canva Sans Bold" w:eastAsia="Canva Sans Bold" w:cs="Canva Sans Bold" w:hAnsi="Canva Sans Bold"/>
          <w:b/>
          <w:bCs/>
          <w:color w:val="000000"/>
          <w:sz w:val="36"/>
          <w:szCs w:val="36"/>
          <w:rtl/>
        </w:rPr>
        <w:t>Key Insights for SpendWise Development</w:t>
      </w:r>
    </w:p>
    <w:p>
      <w:pPr>
        <w:spacing w:before="120" w:after="120" w:line="336" w:lineRule="auto"/>
        <w:ind w:left="0" w:firstLine="0"/>
      </w:pPr>
      <w:r>
        <w:rPr>
          <w:rFonts w:ascii="Canva Sans" w:eastAsia="Canva Sans" w:cs="Canva Sans" w:hAnsi="Canva Sans"/>
          <w:color w:val="000000"/>
          <w:sz w:val="24"/>
          <w:szCs w:val="24"/>
          <w:rtl/>
        </w:rPr>
        <w:t>Based on this empathy map, our team of 5 identified that SpendWise should:</w:t>
      </w:r>
    </w:p>
    <w:p>
      <w:pPr>
        <w:numPr>
          <w:ilvl w:val="0"/>
          <w:numId w:val="8"/>
        </w:numPr>
        <w:spacing w:before="0" w:after="0" w:line="336" w:lineRule="auto"/>
        <w:ind w:left="400" w:hanging="360"/>
      </w:pPr>
      <w:r>
        <w:rPr>
          <w:rFonts w:ascii="Canva Sans Bold" w:eastAsia="Canva Sans Bold" w:cs="Canva Sans Bold" w:hAnsi="Canva Sans Bold"/>
          <w:b/>
          <w:bCs/>
          <w:color w:val="000000"/>
          <w:sz w:val="24"/>
          <w:szCs w:val="24"/>
          <w:rtl/>
        </w:rPr>
        <w:t>Start Simple:</w:t>
      </w:r>
      <w:r>
        <w:rPr>
          <w:rFonts w:ascii="Canva Sans" w:eastAsia="Canva Sans" w:cs="Canva Sans" w:hAnsi="Canva Sans"/>
          <w:color w:val="000000"/>
          <w:sz w:val="24"/>
          <w:szCs w:val="24"/>
          <w:rtl/>
        </w:rPr>
        <w:t xml:space="preserve"> Begin with basic expense tracking before adding complex features</w:t>
      </w:r>
    </w:p>
    <w:p>
      <w:pPr>
        <w:numPr>
          <w:ilvl w:val="0"/>
          <w:numId w:val="8"/>
        </w:numPr>
        <w:spacing w:before="0" w:after="0" w:line="336" w:lineRule="auto"/>
        <w:ind w:left="400" w:hanging="360"/>
      </w:pPr>
      <w:r>
        <w:rPr>
          <w:rFonts w:ascii="Canva Sans Bold" w:eastAsia="Canva Sans Bold" w:cs="Canva Sans Bold" w:hAnsi="Canva Sans Bold"/>
          <w:b/>
          <w:bCs/>
          <w:color w:val="000000"/>
          <w:sz w:val="24"/>
          <w:szCs w:val="24"/>
          <w:rtl/>
        </w:rPr>
        <w:t>Clear Documentation:</w:t>
      </w:r>
      <w:r>
        <w:rPr>
          <w:rFonts w:ascii="Canva Sans" w:eastAsia="Canva Sans" w:cs="Canva Sans" w:hAnsi="Canva Sans"/>
          <w:color w:val="000000"/>
          <w:sz w:val="24"/>
          <w:szCs w:val="24"/>
          <w:rtl/>
        </w:rPr>
        <w:t xml:space="preserve"> Provide step-by-step explanations for each backend concept</w:t>
      </w:r>
    </w:p>
    <w:p>
      <w:pPr>
        <w:numPr>
          <w:ilvl w:val="0"/>
          <w:numId w:val="8"/>
        </w:numPr>
        <w:spacing w:before="0" w:after="0" w:line="336" w:lineRule="auto"/>
        <w:ind w:left="400" w:hanging="360"/>
      </w:pPr>
      <w:r>
        <w:rPr>
          <w:rFonts w:ascii="Canva Sans Bold" w:eastAsia="Canva Sans Bold" w:cs="Canva Sans Bold" w:hAnsi="Canva Sans Bold"/>
          <w:b/>
          <w:bCs/>
          <w:color w:val="000000"/>
          <w:sz w:val="24"/>
          <w:szCs w:val="24"/>
          <w:rtl/>
        </w:rPr>
        <w:t>Modular Learning:</w:t>
      </w:r>
      <w:r>
        <w:rPr>
          <w:rFonts w:ascii="Canva Sans" w:eastAsia="Canva Sans" w:cs="Canva Sans" w:hAnsi="Canva Sans"/>
          <w:color w:val="000000"/>
          <w:sz w:val="24"/>
          <w:szCs w:val="24"/>
          <w:rtl/>
        </w:rPr>
        <w:t xml:space="preserve"> Break down JWT, API design, and MongoDB into digestible sections</w:t>
      </w:r>
    </w:p>
    <w:p>
      <w:pPr>
        <w:numPr>
          <w:ilvl w:val="0"/>
          <w:numId w:val="8"/>
        </w:numPr>
        <w:spacing w:before="0" w:after="0" w:line="336" w:lineRule="auto"/>
        <w:ind w:left="400" w:hanging="360"/>
      </w:pPr>
      <w:r>
        <w:rPr>
          <w:rFonts w:ascii="Canva Sans Bold" w:eastAsia="Canva Sans Bold" w:cs="Canva Sans Bold" w:hAnsi="Canva Sans Bold"/>
          <w:b/>
          <w:bCs/>
          <w:color w:val="000000"/>
          <w:sz w:val="24"/>
          <w:szCs w:val="24"/>
          <w:rtl/>
        </w:rPr>
        <w:t>Real-World Context:</w:t>
      </w:r>
      <w:r>
        <w:rPr>
          <w:rFonts w:ascii="Canva Sans" w:eastAsia="Canva Sans" w:cs="Canva Sans" w:hAnsi="Canva Sans"/>
          <w:color w:val="000000"/>
          <w:sz w:val="24"/>
          <w:szCs w:val="24"/>
          <w:rtl/>
        </w:rPr>
        <w:t xml:space="preserve"> Show how each feature would be used in actual applications</w:t>
      </w:r>
    </w:p>
    <w:p>
      <w:pPr>
        <w:numPr>
          <w:ilvl w:val="0"/>
          <w:numId w:val="8"/>
        </w:numPr>
        <w:spacing w:before="0" w:after="0" w:line="336" w:lineRule="auto"/>
        <w:ind w:left="400" w:hanging="360"/>
      </w:pPr>
      <w:r>
        <w:rPr>
          <w:rFonts w:ascii="Canva Sans Bold" w:eastAsia="Canva Sans Bold" w:cs="Canva Sans Bold" w:hAnsi="Canva Sans Bold"/>
          <w:b/>
          <w:bCs/>
          <w:color w:val="000000"/>
          <w:sz w:val="24"/>
          <w:szCs w:val="24"/>
          <w:rtl/>
        </w:rPr>
        <w:t>Error Handling:</w:t>
      </w:r>
      <w:r>
        <w:rPr>
          <w:rFonts w:ascii="Canva Sans" w:eastAsia="Canva Sans" w:cs="Canva Sans" w:hAnsi="Canva Sans"/>
          <w:color w:val="000000"/>
          <w:sz w:val="24"/>
          <w:szCs w:val="24"/>
          <w:rtl/>
        </w:rPr>
        <w:t xml:space="preserve"> Include common mistakes and how to fix them</w:t>
      </w:r>
    </w:p>
    <w:p>
      <w:pPr>
        <w:numPr>
          <w:ilvl w:val="0"/>
          <w:numId w:val="8"/>
        </w:numPr>
        <w:spacing w:before="0" w:after="0" w:line="336" w:lineRule="auto"/>
        <w:ind w:left="400" w:hanging="360"/>
      </w:pPr>
      <w:r>
        <w:rPr>
          <w:rFonts w:ascii="Canva Sans Bold" w:eastAsia="Canva Sans Bold" w:cs="Canva Sans Bold" w:hAnsi="Canva Sans Bold"/>
          <w:b/>
          <w:bCs/>
          <w:color w:val="000000"/>
          <w:sz w:val="24"/>
          <w:szCs w:val="24"/>
          <w:rtl/>
        </w:rPr>
        <w:t>Progressive Complexity:</w:t>
      </w:r>
      <w:r>
        <w:rPr>
          <w:rFonts w:ascii="Canva Sans" w:eastAsia="Canva Sans" w:cs="Canva Sans" w:hAnsi="Canva Sans"/>
          <w:color w:val="000000"/>
          <w:sz w:val="24"/>
          <w:szCs w:val="24"/>
          <w:rtl/>
        </w:rPr>
        <w:t xml:space="preserve"> Build features incrementally to avoid overwhelming beginners</w:t>
      </w:r>
    </w:p>
    <w:p>
      <w:pPr>
        <w:spacing w:before="120" w:after="120" w:line="336" w:lineRule="auto"/>
        <w:ind w:left="0" w:firstLine="0"/>
      </w:pPr>
      <w:r>
        <w:rPr>
          <w:rFonts w:ascii="Canva Sans" w:eastAsia="Canva Sans" w:cs="Canva Sans" w:hAnsi="Canva Sans"/>
          <w:color w:val="000000"/>
          <w:sz w:val="24"/>
          <w:szCs w:val="24"/>
          <w:rtl/>
        </w:rPr>
        <w:t>This empathy map guides our development approach, ensuring SpendWise remains an accessible learning project that addresses real beginner needs while teaching essential backend development skills.</w:t>
      </w:r>
    </w:p>
    <w:sectPr>
      <w:pgSz w:w="11910" w:h="16845"/>
      <w:pgMar w:top="1440" w:right="1440" w:bottom="1440" w:left="1440" w:header="360" w:footer="36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nva Sans Bold">
    <w:altName w:val="Droid Sans"/>
    <w:panose1 w:val="00000000000000000000"/>
    <w:charset w:val="00"/>
    <w:family w:val="auto"/>
    <w:pitch w:val="variable"/>
    <w:sig w:usb0="00000000" w:usb1="00000000" w:usb2="00000000" w:usb3="00000000" w:csb0="00000000" w:csb1="00000000"/>
  </w:font>
  <w:font w:name="Canva Sans">
    <w:altName w:val="Droid Sans"/>
    <w:panose1 w:val="00000000000000000000"/>
    <w:charset w:val="00"/>
    <w:family w:val="auto"/>
    <w:pitch w:val="variable"/>
    <w:sig w:usb0="00000000" w:usb1="00000000" w:usb2="00000000" w:usb3="00000000" w:csb0="00000000" w:csb1="00000000"/>
  </w:font>
  <w:font w:name="Sansita">
    <w:altName w:val="Droid Sans"/>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 w:name="Noto Sans Symbols">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1">
    <w:nsid w:val="00000001"/>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2">
    <w:nsid w:val="00000002"/>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3">
    <w:nsid w:val="00000003"/>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4">
    <w:nsid w:val="00000004"/>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5">
    <w:nsid w:val="00000005"/>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6">
    <w:nsid w:val="00000006"/>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7">
    <w:nsid w:val="00000007"/>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bullet"/>
      <w:lvlJc w:val="left"/>
      <w:pPr>
        <w:tabs>
          <w:tab w:val="num" w:pos="0"/>
        </w:tabs>
        <w:ind w:left="0" w:hanging="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80" w:after="120"/>
      <w:outlineLvl w:val="0"/>
    </w:pPr>
    <w:rPr>
      <w:b/>
      <w:bCs/>
      <w:sz w:val="48"/>
      <w:szCs w:val="48"/>
    </w:rPr>
  </w:style>
  <w:style w:type="paragraph" w:styleId="2">
    <w:name w:val="heading 2"/>
    <w:basedOn w:val="15"/>
    <w:next w:val="15"/>
    <w:pPr>
      <w:keepNext/>
      <w:keepLines/>
      <w:pageBreakBefore w:val="0"/>
      <w:spacing w:before="360" w:after="80"/>
      <w:outlineLvl w:val="1"/>
    </w:pPr>
    <w:rPr>
      <w:b/>
      <w:bCs/>
      <w:sz w:val="36"/>
      <w:szCs w:val="36"/>
    </w:rPr>
  </w:style>
  <w:style w:type="paragraph" w:styleId="3">
    <w:name w:val="heading 3"/>
    <w:basedOn w:val="15"/>
    <w:next w:val="15"/>
    <w:pPr>
      <w:keepNext/>
      <w:keepLines/>
      <w:pageBreakBefore w:val="0"/>
      <w:spacing w:before="280" w:after="80"/>
      <w:outlineLvl w:val="2"/>
    </w:pPr>
    <w:rPr>
      <w:b/>
      <w:bCs/>
      <w:sz w:val="28"/>
      <w:szCs w:val="28"/>
    </w:rPr>
  </w:style>
  <w:style w:type="paragraph" w:styleId="4">
    <w:name w:val="heading 4"/>
    <w:basedOn w:val="15"/>
    <w:next w:val="15"/>
    <w:pPr>
      <w:keepNext/>
      <w:keepLines/>
      <w:pageBreakBefore w:val="0"/>
      <w:spacing w:before="240" w:after="40"/>
      <w:outlineLvl w:val="3"/>
    </w:pPr>
    <w:rPr>
      <w:b/>
      <w:bCs/>
      <w:sz w:val="24"/>
      <w:szCs w:val="24"/>
    </w:rPr>
  </w:style>
  <w:style w:type="paragraph" w:styleId="5">
    <w:name w:val="heading 5"/>
    <w:basedOn w:val="15"/>
    <w:next w:val="15"/>
    <w:pPr>
      <w:keepNext/>
      <w:keepLines/>
      <w:pageBreakBefore w:val="0"/>
      <w:spacing w:before="220" w:after="40"/>
      <w:outlineLvl w:val="4"/>
    </w:pPr>
    <w:rPr>
      <w:b/>
      <w:bCs/>
      <w:sz w:val="22"/>
      <w:szCs w:val="22"/>
    </w:rPr>
  </w:style>
  <w:style w:type="paragraph" w:styleId="6">
    <w:name w:val="heading 6"/>
    <w:basedOn w:val="15"/>
    <w:next w:val="15"/>
    <w:pPr>
      <w:keepNext/>
      <w:keepLines/>
      <w:pageBreakBefore w:val="0"/>
      <w:spacing w:before="200" w:after="40"/>
      <w:outlineLvl w:val="5"/>
    </w:pPr>
    <w:rPr>
      <w:b/>
      <w:bCs/>
      <w:sz w:val="20"/>
      <w:szCs w:val="20"/>
    </w:rPr>
  </w:style>
  <w:style w:type="character" w:default="1" w:styleId="10">
    <w:name w:val="Default Paragraph Font"/>
  </w:style>
  <w:style w:type="paragraph" w:customStyle="1" w:styleId="15">
    <w:name w:val="normal"/>
  </w:style>
  <w:style w:type="paragraph" w:styleId="16">
    <w:name w:val="Title"/>
    <w:basedOn w:val="15"/>
    <w:next w:val="15"/>
    <w:pPr>
      <w:keepNext/>
      <w:keepLines/>
      <w:pageBreakBefore w:val="0"/>
      <w:spacing w:before="480" w:after="120"/>
    </w:pPr>
    <w:rPr>
      <w:b/>
      <w:bCs/>
      <w:sz w:val="72"/>
      <w:szCs w:val="72"/>
    </w:rPr>
  </w:style>
  <w:style w:type="paragraph" w:styleId="17">
    <w:name w:val="Subtitle"/>
    <w:basedOn w:val="15"/>
    <w:next w:val="15"/>
    <w:pPr>
      <w:keepNext/>
      <w:keepLines/>
      <w:pageBreakBefore w:val="0"/>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4</Pages>
  <Words>601</Words>
  <Characters>3468</Characters>
  <Lines>77</Lines>
  <Paragraphs>62</Paragraphs>
  <CharactersWithSpaces>4008</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2026-03-08T08:24:28Z</dcterms:modified>
</cp:coreProperties>
</file>